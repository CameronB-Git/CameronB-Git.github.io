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contactsectiontable"/>
        <w:tblW w:w="5007" w:type="pct"/>
        <w:tblCellSpacing w:w="0" w:type="dxa"/>
        <w:tblCellMar>
          <w:left w:w="0" w:type="dxa"/>
          <w:right w:w="0" w:type="dxa"/>
        </w:tblCellMar>
        <w:tblLook w:val="05E0" w:firstRow="1" w:lastRow="1" w:firstColumn="1" w:lastColumn="1" w:noHBand="0" w:noVBand="1"/>
      </w:tblPr>
      <w:tblGrid>
        <w:gridCol w:w="11923"/>
      </w:tblGrid>
      <w:tr w:rsidR="00FD3FE9" w:rsidRPr="00230C54" w14:paraId="7448127B" w14:textId="77777777" w:rsidTr="007B16FE">
        <w:trPr>
          <w:trHeight w:val="109"/>
          <w:tblHeader/>
          <w:tblCellSpacing w:w="0" w:type="dxa"/>
        </w:trPr>
        <w:tc>
          <w:tcPr>
            <w:tcW w:w="11923" w:type="dxa"/>
            <w:tcBorders>
              <w:bottom w:val="single" w:sz="8" w:space="0" w:color="0C6BA1"/>
            </w:tcBorders>
            <w:shd w:val="clear" w:color="auto" w:fill="CEE1EC"/>
            <w:tcMar>
              <w:top w:w="600" w:type="dxa"/>
              <w:left w:w="0" w:type="dxa"/>
              <w:bottom w:w="200" w:type="dxa"/>
              <w:right w:w="0" w:type="dxa"/>
            </w:tcMar>
            <w:vAlign w:val="bottom"/>
            <w:hideMark/>
          </w:tcPr>
          <w:p w14:paraId="3A1DC6D5" w14:textId="3EE118FF" w:rsidR="00FD3FE9" w:rsidRPr="00230C54" w:rsidRDefault="00FD3FE9">
            <w:pPr>
              <w:pStyle w:val="documentaddress"/>
              <w:ind w:left="600" w:right="600"/>
              <w:jc w:val="center"/>
              <w:rPr>
                <w:rStyle w:val="documentcntcSecparagraph"/>
                <w:rFonts w:ascii="Open Sans" w:eastAsia="Open Sans" w:hAnsi="Open Sans" w:cs="Open Sans"/>
                <w:color w:val="000000"/>
              </w:rPr>
            </w:pPr>
            <w:r w:rsidRPr="00230C54">
              <w:rPr>
                <w:rStyle w:val="documentaddressspan"/>
                <w:rFonts w:ascii="Open Sans" w:eastAsia="Open Sans" w:hAnsi="Open Sans" w:cs="Open Sans"/>
                <w:color w:val="000000"/>
              </w:rPr>
              <w:t>Hull, England </w:t>
            </w:r>
            <w:r w:rsidRPr="00230C54">
              <w:rPr>
                <w:rStyle w:val="documentaddressspan"/>
                <w:rFonts w:ascii="Open Sans" w:eastAsia="Open Sans" w:hAnsi="Open Sans" w:cs="Open Sans"/>
                <w:b/>
                <w:bCs/>
                <w:color w:val="0C6BA1"/>
              </w:rPr>
              <w:t>   |  </w:t>
            </w:r>
            <w:r w:rsidRPr="00230C54">
              <w:rPr>
                <w:rStyle w:val="documentaddressspan"/>
                <w:rFonts w:ascii="Open Sans" w:eastAsia="Open Sans" w:hAnsi="Open Sans" w:cs="Open Sans"/>
                <w:color w:val="000000"/>
              </w:rPr>
              <w:t xml:space="preserve">  </w:t>
            </w:r>
            <w:r w:rsidRPr="00230C54">
              <w:rPr>
                <w:rStyle w:val="documentaddressspan"/>
                <w:rFonts w:ascii="Open Sans" w:eastAsia="Open Sans" w:hAnsi="Open Sans" w:cs="Open Sans"/>
                <w:vanish/>
                <w:color w:val="000000"/>
              </w:rPr>
              <w:t>HU11 4BS, Hull, England </w:t>
            </w:r>
            <w:r w:rsidRPr="00230C54">
              <w:rPr>
                <w:rStyle w:val="documentaddressspan"/>
                <w:rFonts w:ascii="Open Sans" w:eastAsia="Open Sans" w:hAnsi="Open Sans" w:cs="Open Sans"/>
                <w:b/>
                <w:bCs/>
                <w:vanish/>
                <w:color w:val="0C6BA1"/>
              </w:rPr>
              <w:t>   |  </w:t>
            </w:r>
            <w:r w:rsidRPr="00230C54">
              <w:rPr>
                <w:rStyle w:val="documentaddressspan"/>
                <w:rFonts w:ascii="Open Sans" w:eastAsia="Open Sans" w:hAnsi="Open Sans" w:cs="Open Sans"/>
                <w:vanish/>
                <w:color w:val="000000"/>
              </w:rPr>
              <w:t xml:space="preserve">  </w:t>
            </w:r>
            <w:r w:rsidRPr="00230C54">
              <w:rPr>
                <w:rStyle w:val="documentaddressspan"/>
                <w:rFonts w:ascii="Open Sans" w:eastAsia="Open Sans" w:hAnsi="Open Sans" w:cs="Open Sans"/>
                <w:color w:val="000000"/>
              </w:rPr>
              <w:t>07463679987 </w:t>
            </w:r>
            <w:r w:rsidRPr="00230C54">
              <w:rPr>
                <w:rStyle w:val="documentaddressspan"/>
                <w:rFonts w:ascii="Open Sans" w:eastAsia="Open Sans" w:hAnsi="Open Sans" w:cs="Open Sans"/>
                <w:b/>
                <w:bCs/>
                <w:color w:val="0C6BA1"/>
              </w:rPr>
              <w:t>   |  </w:t>
            </w:r>
            <w:r w:rsidRPr="00230C54">
              <w:rPr>
                <w:rStyle w:val="documentaddressspan"/>
                <w:rFonts w:ascii="Open Sans" w:eastAsia="Open Sans" w:hAnsi="Open Sans" w:cs="Open Sans"/>
                <w:color w:val="000000"/>
              </w:rPr>
              <w:t xml:space="preserve">  </w:t>
            </w:r>
            <w:hyperlink r:id="rId7" w:history="1">
              <w:r w:rsidR="00C105DB" w:rsidRPr="00230C54">
                <w:rPr>
                  <w:rStyle w:val="Hyperlink"/>
                  <w:rFonts w:ascii="Open Sans" w:eastAsia="Open Sans" w:hAnsi="Open Sans" w:cs="Open Sans"/>
                </w:rPr>
                <w:t>cameronbranston@gmail.com</w:t>
              </w:r>
            </w:hyperlink>
            <w:r w:rsidRPr="00230C54">
              <w:rPr>
                <w:rStyle w:val="documentaddressspan"/>
                <w:rFonts w:ascii="Open Sans" w:eastAsia="Open Sans" w:hAnsi="Open Sans" w:cs="Open Sans"/>
                <w:color w:val="000000"/>
              </w:rPr>
              <w:t xml:space="preserve">  </w:t>
            </w:r>
            <w:r w:rsidR="00EF5DF6" w:rsidRPr="00230C54">
              <w:rPr>
                <w:rStyle w:val="documentaddressspan"/>
                <w:rFonts w:ascii="Open Sans" w:eastAsia="Open Sans" w:hAnsi="Open Sans" w:cs="Open Sans"/>
                <w:b/>
                <w:bCs/>
                <w:color w:val="0C6BA1"/>
              </w:rPr>
              <w:t>|  </w:t>
            </w:r>
            <w:r w:rsidR="00EF5DF6" w:rsidRPr="00230C54">
              <w:rPr>
                <w:rStyle w:val="documentaddressspan"/>
                <w:rFonts w:ascii="Open Sans" w:eastAsia="Open Sans" w:hAnsi="Open Sans" w:cs="Open Sans"/>
                <w:color w:val="000000"/>
              </w:rPr>
              <w:t xml:space="preserve">  </w:t>
            </w:r>
            <w:hyperlink r:id="rId8" w:history="1">
              <w:r w:rsidR="00EF5DF6" w:rsidRPr="00230C54">
                <w:rPr>
                  <w:rStyle w:val="Hyperlink"/>
                  <w:rFonts w:ascii="Open Sans" w:eastAsia="Open Sans" w:hAnsi="Open Sans" w:cs="Open Sans"/>
                </w:rPr>
                <w:t>cameronbranston.me</w:t>
              </w:r>
            </w:hyperlink>
          </w:p>
          <w:p w14:paraId="2361A6C8" w14:textId="77777777" w:rsidR="00FD3FE9" w:rsidRPr="00230C54" w:rsidRDefault="00FD3FE9">
            <w:pPr>
              <w:pStyle w:val="documentcntcSecparagraphParagraph"/>
              <w:pBdr>
                <w:top w:val="none" w:sz="0" w:space="0" w:color="auto"/>
              </w:pBdr>
              <w:spacing w:line="20" w:lineRule="atLeast"/>
              <w:jc w:val="center"/>
              <w:textAlignment w:val="auto"/>
              <w:rPr>
                <w:rStyle w:val="documentcntcSecparagraph"/>
                <w:rFonts w:ascii="Open Sans" w:eastAsia="Open Sans" w:hAnsi="Open Sans" w:cs="Open Sans"/>
                <w:color w:val="000000"/>
                <w:sz w:val="2"/>
                <w:szCs w:val="2"/>
              </w:rPr>
            </w:pPr>
          </w:p>
        </w:tc>
      </w:tr>
    </w:tbl>
    <w:p w14:paraId="0BF9F1FF" w14:textId="77777777" w:rsidR="00FD3FE9" w:rsidRPr="00230C54" w:rsidRDefault="00FD3FE9" w:rsidP="00FD3FE9">
      <w:pPr>
        <w:spacing w:line="0" w:lineRule="auto"/>
        <w:rPr>
          <w:rFonts w:ascii="Open Sans" w:hAnsi="Open Sans" w:cs="Open Sans"/>
        </w:rPr>
        <w:sectPr w:rsidR="00FD3FE9" w:rsidRPr="00230C54">
          <w:headerReference w:type="default" r:id="rId9"/>
          <w:footerReference w:type="default" r:id="rId10"/>
          <w:pgSz w:w="11906" w:h="16838"/>
          <w:pgMar w:top="0" w:right="0" w:bottom="600" w:left="0" w:header="0" w:footer="0" w:gutter="0"/>
          <w:cols w:space="720"/>
          <w:docGrid w:linePitch="326"/>
        </w:sectPr>
      </w:pPr>
      <w:r w:rsidRPr="00230C54">
        <w:rPr>
          <w:rFonts w:ascii="Open Sans" w:hAnsi="Open Sans" w:cs="Open Sans"/>
          <w:color w:val="FFFFFF"/>
          <w:sz w:val="0"/>
        </w:rPr>
        <w:t>.</w:t>
      </w:r>
    </w:p>
    <w:p w14:paraId="0EC57A1D" w14:textId="77777777" w:rsidR="00FD3FE9" w:rsidRPr="00230C54" w:rsidRDefault="00FD3FE9" w:rsidP="00FD3FE9">
      <w:pPr>
        <w:spacing w:line="0" w:lineRule="auto"/>
        <w:rPr>
          <w:rFonts w:ascii="Open Sans" w:hAnsi="Open Sans" w:cs="Open Sans"/>
        </w:rPr>
      </w:pPr>
    </w:p>
    <w:p w14:paraId="48EA6009" w14:textId="77777777" w:rsidR="00FD3FE9" w:rsidRPr="00230C54" w:rsidRDefault="00FD3FE9" w:rsidP="00FD3FE9">
      <w:pPr>
        <w:pStyle w:val="documentname"/>
        <w:spacing w:before="240" w:after="240" w:line="240" w:lineRule="auto"/>
        <w:ind w:left="2342"/>
        <w:jc w:val="both"/>
        <w:rPr>
          <w:rFonts w:ascii="Open Sans" w:hAnsi="Open Sans" w:cs="Open Sans"/>
        </w:rPr>
      </w:pPr>
      <w:r w:rsidRPr="00230C54">
        <w:rPr>
          <w:rStyle w:val="span"/>
          <w:rFonts w:ascii="Open Sans" w:hAnsi="Open Sans" w:cs="Open Sans"/>
          <w:sz w:val="40"/>
          <w:szCs w:val="40"/>
        </w:rPr>
        <w:t xml:space="preserve">   Cameron</w:t>
      </w:r>
      <w:r w:rsidRPr="00230C54">
        <w:rPr>
          <w:rFonts w:ascii="Open Sans" w:hAnsi="Open Sans" w:cs="Open Sans"/>
          <w:sz w:val="40"/>
          <w:szCs w:val="40"/>
        </w:rPr>
        <w:t xml:space="preserve"> Branston</w:t>
      </w:r>
    </w:p>
    <w:tbl>
      <w:tblPr>
        <w:tblW w:w="0" w:type="auto"/>
        <w:tblInd w:w="120" w:type="dxa"/>
        <w:tblLayout w:type="fixed"/>
        <w:tblLook w:val="04A0" w:firstRow="1" w:lastRow="0" w:firstColumn="1" w:lastColumn="0" w:noHBand="0" w:noVBand="1"/>
      </w:tblPr>
      <w:tblGrid>
        <w:gridCol w:w="2200"/>
        <w:gridCol w:w="8406"/>
      </w:tblGrid>
      <w:tr w:rsidR="00FD3FE9" w:rsidRPr="00230C54" w14:paraId="55B8DF22" w14:textId="77777777">
        <w:trPr>
          <w:trHeight w:hRule="exact" w:val="70"/>
        </w:trPr>
        <w:tc>
          <w:tcPr>
            <w:tcW w:w="2200" w:type="dxa"/>
            <w:tcBorders>
              <w:bottom w:val="single" w:sz="8" w:space="0" w:color="0C6BA1"/>
            </w:tcBorders>
            <w:shd w:val="clear" w:color="auto" w:fill="CEE1EC"/>
          </w:tcPr>
          <w:p w14:paraId="62730745" w14:textId="77777777" w:rsidR="00FD3FE9" w:rsidRPr="00230C54" w:rsidRDefault="00FD3FE9">
            <w:pPr>
              <w:rPr>
                <w:rFonts w:ascii="Open Sans" w:hAnsi="Open Sans" w:cs="Open Sans"/>
              </w:rPr>
            </w:pPr>
          </w:p>
        </w:tc>
        <w:tc>
          <w:tcPr>
            <w:tcW w:w="8406" w:type="dxa"/>
            <w:tcBorders>
              <w:bottom w:val="single" w:sz="8" w:space="0" w:color="0C6BA1"/>
            </w:tcBorders>
          </w:tcPr>
          <w:p w14:paraId="71EABF46" w14:textId="77777777" w:rsidR="00FD3FE9" w:rsidRPr="00230C54" w:rsidRDefault="00FD3FE9">
            <w:pPr>
              <w:rPr>
                <w:rFonts w:ascii="Open Sans" w:hAnsi="Open Sans" w:cs="Open Sans"/>
              </w:rPr>
            </w:pPr>
          </w:p>
        </w:tc>
      </w:tr>
    </w:tbl>
    <w:tbl>
      <w:tblPr>
        <w:tblStyle w:val="parentContainersectiontable"/>
        <w:tblW w:w="10559" w:type="dxa"/>
        <w:tblLayout w:type="fixed"/>
        <w:tblCellMar>
          <w:left w:w="0" w:type="dxa"/>
          <w:right w:w="0" w:type="dxa"/>
        </w:tblCellMar>
        <w:tblLook w:val="04E0" w:firstRow="1" w:lastRow="1" w:firstColumn="1" w:lastColumn="0" w:noHBand="0" w:noVBand="1"/>
      </w:tblPr>
      <w:tblGrid>
        <w:gridCol w:w="1815"/>
        <w:gridCol w:w="8744"/>
      </w:tblGrid>
      <w:tr w:rsidR="00FD3FE9" w:rsidRPr="00230C54" w14:paraId="12A05DC8" w14:textId="77777777" w:rsidTr="006D057C">
        <w:trPr>
          <w:trHeight w:val="1270"/>
        </w:trPr>
        <w:tc>
          <w:tcPr>
            <w:tcW w:w="1815" w:type="dxa"/>
            <w:tcMar>
              <w:top w:w="165" w:type="dxa"/>
              <w:left w:w="0" w:type="dxa"/>
              <w:bottom w:w="0" w:type="dxa"/>
              <w:right w:w="45" w:type="dxa"/>
            </w:tcMar>
            <w:hideMark/>
          </w:tcPr>
          <w:p w14:paraId="3054FB30" w14:textId="77777777" w:rsidR="00FD3FE9" w:rsidRPr="00230C54" w:rsidRDefault="00FD3FE9">
            <w:pPr>
              <w:pStyle w:val="documentsectiontitle"/>
              <w:ind w:right="120"/>
              <w:rPr>
                <w:rStyle w:val="documentheading"/>
                <w:rFonts w:ascii="Open Sans" w:hAnsi="Open Sans" w:cs="Open Sans"/>
                <w:sz w:val="24"/>
                <w:szCs w:val="24"/>
              </w:rPr>
            </w:pPr>
            <w:r w:rsidRPr="00230C54">
              <w:rPr>
                <w:rStyle w:val="documentheading"/>
                <w:rFonts w:ascii="Open Sans" w:hAnsi="Open Sans" w:cs="Open Sans"/>
                <w:sz w:val="24"/>
                <w:szCs w:val="24"/>
              </w:rPr>
              <w:t>Summary</w:t>
            </w:r>
          </w:p>
          <w:p w14:paraId="47352020" w14:textId="77777777" w:rsidR="00FD3FE9" w:rsidRPr="00230C54" w:rsidRDefault="00FD3FE9">
            <w:pPr>
              <w:pStyle w:val="documentheadingParagraph"/>
              <w:pBdr>
                <w:right w:val="none" w:sz="0" w:space="0" w:color="auto"/>
              </w:pBdr>
              <w:spacing w:line="280" w:lineRule="atLeast"/>
              <w:ind w:right="120"/>
              <w:textAlignment w:val="auto"/>
              <w:rPr>
                <w:rStyle w:val="documentheading"/>
                <w:rFonts w:ascii="Open Sans" w:eastAsia="Open Sans" w:hAnsi="Open Sans" w:cs="Open Sans"/>
                <w:color w:val="020303"/>
                <w:sz w:val="20"/>
                <w:szCs w:val="20"/>
              </w:rPr>
            </w:pPr>
          </w:p>
        </w:tc>
        <w:tc>
          <w:tcPr>
            <w:tcW w:w="8744" w:type="dxa"/>
            <w:tcMar>
              <w:top w:w="165" w:type="dxa"/>
              <w:left w:w="0" w:type="dxa"/>
              <w:bottom w:w="0" w:type="dxa"/>
              <w:right w:w="0" w:type="dxa"/>
            </w:tcMar>
            <w:hideMark/>
          </w:tcPr>
          <w:p w14:paraId="5C1E5499" w14:textId="0458387C" w:rsidR="00FD3FE9" w:rsidRPr="00230C54" w:rsidRDefault="00A37AAE">
            <w:pPr>
              <w:pStyle w:val="p"/>
              <w:spacing w:line="280" w:lineRule="atLeast"/>
              <w:ind w:right="80"/>
              <w:rPr>
                <w:rStyle w:val="parentContainersectiontablesectionbody"/>
                <w:rFonts w:ascii="Open Sans" w:eastAsia="Open Sans" w:hAnsi="Open Sans" w:cs="Open Sans"/>
                <w:color w:val="020303"/>
                <w:sz w:val="20"/>
                <w:szCs w:val="20"/>
              </w:rPr>
            </w:pPr>
            <w:r w:rsidRPr="00230C54">
              <w:rPr>
                <w:rFonts w:ascii="Open Sans" w:eastAsia="Open Sans" w:hAnsi="Open Sans" w:cs="Open Sans"/>
                <w:color w:val="020303"/>
                <w:sz w:val="20"/>
                <w:szCs w:val="20"/>
              </w:rPr>
              <w:t>A self-motivated, aspiring software developer with a proven ability to learn new tasks quickly. Experienced in customer-facing roles that have built resilience, communication, and teamwork. Strong time management skills combined with a detail-oriented mindset allow me to strive for excellence in every task. Currently studying BSc Computer Science (Artificial Intelligence) at the University of Hull, seeking opportunities to apply technical and collaborative skills to real software projects</w:t>
            </w:r>
            <w:r w:rsidR="00C62C8A">
              <w:rPr>
                <w:rFonts w:ascii="Open Sans" w:eastAsia="Open Sans" w:hAnsi="Open Sans" w:cs="Open Sans"/>
                <w:color w:val="020303"/>
                <w:sz w:val="20"/>
                <w:szCs w:val="20"/>
              </w:rPr>
              <w:t xml:space="preserve"> within a placement position.</w:t>
            </w:r>
          </w:p>
        </w:tc>
      </w:tr>
    </w:tbl>
    <w:p w14:paraId="2D3A8039" w14:textId="77777777" w:rsidR="00FD3FE9" w:rsidRPr="005B3D3D" w:rsidRDefault="00FD3FE9" w:rsidP="00FD3FE9">
      <w:pPr>
        <w:pStyle w:val="secspacing"/>
        <w:rPr>
          <w:rFonts w:ascii="Open Sans" w:eastAsia="Open Sans" w:hAnsi="Open Sans" w:cs="Open Sans"/>
          <w:color w:val="020303"/>
          <w:sz w:val="36"/>
          <w:szCs w:val="36"/>
        </w:rPr>
      </w:pPr>
      <w:r w:rsidRPr="00230C54">
        <w:rPr>
          <w:rFonts w:ascii="Open Sans" w:eastAsia="Open Sans" w:hAnsi="Open Sans" w:cs="Open Sans"/>
          <w:color w:val="020303"/>
        </w:rPr>
        <w:t> </w:t>
      </w:r>
    </w:p>
    <w:tbl>
      <w:tblPr>
        <w:tblW w:w="0" w:type="auto"/>
        <w:tblInd w:w="120" w:type="dxa"/>
        <w:tblLayout w:type="fixed"/>
        <w:tblLook w:val="04A0" w:firstRow="1" w:lastRow="0" w:firstColumn="1" w:lastColumn="0" w:noHBand="0" w:noVBand="1"/>
      </w:tblPr>
      <w:tblGrid>
        <w:gridCol w:w="2200"/>
        <w:gridCol w:w="8406"/>
      </w:tblGrid>
      <w:tr w:rsidR="00FD3FE9" w:rsidRPr="00230C54" w14:paraId="6EF87345" w14:textId="77777777">
        <w:trPr>
          <w:trHeight w:hRule="exact" w:val="80"/>
        </w:trPr>
        <w:tc>
          <w:tcPr>
            <w:tcW w:w="2200" w:type="dxa"/>
            <w:tcBorders>
              <w:bottom w:val="single" w:sz="8" w:space="0" w:color="0C6BA1"/>
            </w:tcBorders>
            <w:shd w:val="clear" w:color="auto" w:fill="CEE1EC"/>
          </w:tcPr>
          <w:p w14:paraId="3855D7E2" w14:textId="77777777" w:rsidR="00FD3FE9" w:rsidRPr="00230C54" w:rsidRDefault="00FD3FE9">
            <w:pPr>
              <w:rPr>
                <w:rFonts w:ascii="Open Sans" w:hAnsi="Open Sans" w:cs="Open Sans"/>
              </w:rPr>
            </w:pPr>
          </w:p>
        </w:tc>
        <w:tc>
          <w:tcPr>
            <w:tcW w:w="8406" w:type="dxa"/>
            <w:tcBorders>
              <w:bottom w:val="single" w:sz="8" w:space="0" w:color="0C6BA1"/>
            </w:tcBorders>
          </w:tcPr>
          <w:p w14:paraId="5047D663" w14:textId="77777777" w:rsidR="00FD3FE9" w:rsidRPr="00230C54" w:rsidRDefault="00FD3FE9">
            <w:pPr>
              <w:rPr>
                <w:rFonts w:ascii="Open Sans" w:hAnsi="Open Sans" w:cs="Open Sans"/>
              </w:rPr>
            </w:pPr>
          </w:p>
        </w:tc>
      </w:tr>
    </w:tbl>
    <w:tbl>
      <w:tblPr>
        <w:tblStyle w:val="parentContainersectiontable"/>
        <w:tblW w:w="10753" w:type="dxa"/>
        <w:tblLayout w:type="fixed"/>
        <w:tblCellMar>
          <w:left w:w="0" w:type="dxa"/>
          <w:right w:w="0" w:type="dxa"/>
        </w:tblCellMar>
        <w:tblLook w:val="05E0" w:firstRow="1" w:lastRow="1" w:firstColumn="1" w:lastColumn="1" w:noHBand="0" w:noVBand="1"/>
      </w:tblPr>
      <w:tblGrid>
        <w:gridCol w:w="1851"/>
        <w:gridCol w:w="8902"/>
      </w:tblGrid>
      <w:tr w:rsidR="00FD3FE9" w:rsidRPr="00230C54" w14:paraId="4DC23C1A" w14:textId="77777777" w:rsidTr="00703A3C">
        <w:trPr>
          <w:trHeight w:val="1627"/>
        </w:trPr>
        <w:tc>
          <w:tcPr>
            <w:tcW w:w="1851" w:type="dxa"/>
            <w:tcMar>
              <w:top w:w="165" w:type="dxa"/>
              <w:left w:w="0" w:type="dxa"/>
              <w:bottom w:w="0" w:type="dxa"/>
              <w:right w:w="45" w:type="dxa"/>
            </w:tcMar>
            <w:hideMark/>
          </w:tcPr>
          <w:p w14:paraId="4C6B2011" w14:textId="77777777" w:rsidR="00FD3FE9" w:rsidRPr="00230C54" w:rsidRDefault="00FD3FE9">
            <w:pPr>
              <w:pStyle w:val="documentsectiontitle"/>
              <w:ind w:right="120"/>
              <w:rPr>
                <w:rStyle w:val="documentheading"/>
                <w:rFonts w:ascii="Open Sans" w:hAnsi="Open Sans" w:cs="Open Sans"/>
                <w:sz w:val="24"/>
                <w:szCs w:val="24"/>
              </w:rPr>
            </w:pPr>
            <w:r w:rsidRPr="00230C54">
              <w:rPr>
                <w:rStyle w:val="documentheading"/>
                <w:rFonts w:ascii="Open Sans" w:hAnsi="Open Sans" w:cs="Open Sans"/>
                <w:sz w:val="24"/>
                <w:szCs w:val="24"/>
              </w:rPr>
              <w:t>Skills</w:t>
            </w:r>
          </w:p>
          <w:p w14:paraId="44BA0BB6" w14:textId="77777777" w:rsidR="00FD3FE9" w:rsidRPr="00230C54" w:rsidRDefault="00FD3FE9">
            <w:pPr>
              <w:pStyle w:val="documentheadingParagraph"/>
              <w:pBdr>
                <w:right w:val="none" w:sz="0" w:space="0" w:color="auto"/>
              </w:pBdr>
              <w:spacing w:line="280" w:lineRule="atLeast"/>
              <w:ind w:right="120"/>
              <w:textAlignment w:val="auto"/>
              <w:rPr>
                <w:rStyle w:val="documentheading"/>
                <w:rFonts w:ascii="Open Sans" w:eastAsia="Open Sans" w:hAnsi="Open Sans" w:cs="Open Sans"/>
                <w:color w:val="020303"/>
                <w:sz w:val="20"/>
                <w:szCs w:val="20"/>
              </w:rPr>
            </w:pPr>
          </w:p>
        </w:tc>
        <w:tc>
          <w:tcPr>
            <w:tcW w:w="8902" w:type="dxa"/>
            <w:tcMar>
              <w:top w:w="165" w:type="dxa"/>
              <w:left w:w="0" w:type="dxa"/>
              <w:bottom w:w="0" w:type="dxa"/>
              <w:right w:w="0" w:type="dxa"/>
            </w:tcMar>
            <w:hideMark/>
          </w:tcPr>
          <w:tbl>
            <w:tblPr>
              <w:tblStyle w:val="documentskill"/>
              <w:tblpPr w:leftFromText="180" w:rightFromText="180" w:vertAnchor="text" w:horzAnchor="margin" w:tblpX="-142" w:tblpY="-368"/>
              <w:tblOverlap w:val="never"/>
              <w:tblW w:w="9279" w:type="dxa"/>
              <w:tblLayout w:type="fixed"/>
              <w:tblCellMar>
                <w:left w:w="0" w:type="dxa"/>
                <w:right w:w="0" w:type="dxa"/>
              </w:tblCellMar>
              <w:tblLook w:val="05E0" w:firstRow="1" w:lastRow="1" w:firstColumn="1" w:lastColumn="1" w:noHBand="0" w:noVBand="1"/>
            </w:tblPr>
            <w:tblGrid>
              <w:gridCol w:w="4655"/>
              <w:gridCol w:w="4624"/>
            </w:tblGrid>
            <w:tr w:rsidR="00594FE5" w:rsidRPr="00230C54" w14:paraId="465B5D05" w14:textId="77777777" w:rsidTr="00B2734D">
              <w:trPr>
                <w:trHeight w:val="1695"/>
              </w:trPr>
              <w:tc>
                <w:tcPr>
                  <w:tcW w:w="4655" w:type="dxa"/>
                  <w:tcMar>
                    <w:top w:w="0" w:type="dxa"/>
                    <w:left w:w="0" w:type="dxa"/>
                    <w:bottom w:w="0" w:type="dxa"/>
                    <w:right w:w="45" w:type="dxa"/>
                  </w:tcMar>
                  <w:hideMark/>
                </w:tcPr>
                <w:p w14:paraId="397F9C52" w14:textId="77777777" w:rsidR="009D2088" w:rsidRDefault="009D2088" w:rsidP="009D2088">
                  <w:pPr>
                    <w:pStyle w:val="divdocumentulli"/>
                    <w:spacing w:line="280" w:lineRule="atLeast"/>
                    <w:ind w:right="200"/>
                    <w:rPr>
                      <w:rStyle w:val="documentskillpaddedline"/>
                      <w:rFonts w:ascii="Open Sans" w:eastAsia="Open Sans" w:hAnsi="Open Sans" w:cs="Open Sans"/>
                      <w:b/>
                      <w:bCs/>
                      <w:color w:val="020303"/>
                      <w:sz w:val="22"/>
                      <w:szCs w:val="22"/>
                    </w:rPr>
                  </w:pPr>
                  <w:r>
                    <w:rPr>
                      <w:rStyle w:val="documentskillpaddedline"/>
                      <w:rFonts w:ascii="Open Sans" w:eastAsia="Open Sans" w:hAnsi="Open Sans" w:cs="Open Sans"/>
                      <w:b/>
                      <w:bCs/>
                      <w:color w:val="020303"/>
                      <w:sz w:val="22"/>
                      <w:szCs w:val="22"/>
                    </w:rPr>
                    <w:t>Technical Skills</w:t>
                  </w:r>
                </w:p>
                <w:p w14:paraId="6F9CB5A0" w14:textId="77777777" w:rsidR="009D2088" w:rsidRDefault="009D2088" w:rsidP="009D2088">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C# (currently learning C++)</w:t>
                  </w:r>
                </w:p>
                <w:p w14:paraId="69F0B209" w14:textId="77777777" w:rsidR="009D2088" w:rsidRDefault="009D2088" w:rsidP="009D2088">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Python</w:t>
                  </w:r>
                </w:p>
                <w:p w14:paraId="51EAE74C" w14:textId="77777777" w:rsidR="009D2088" w:rsidRDefault="009D2088" w:rsidP="009D2088">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HTML/CSS</w:t>
                  </w:r>
                </w:p>
                <w:p w14:paraId="30310C8C" w14:textId="77777777" w:rsidR="009D2088" w:rsidRPr="009D2088" w:rsidRDefault="009D2088" w:rsidP="009D2088">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JavaScript</w:t>
                  </w:r>
                </w:p>
                <w:p w14:paraId="73321F0F" w14:textId="293D4FF4" w:rsidR="00594FE5" w:rsidRPr="009D2088" w:rsidRDefault="009D2088" w:rsidP="009D2088">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sidRPr="009D2088">
                    <w:rPr>
                      <w:rStyle w:val="documentskillpaddedline"/>
                      <w:rFonts w:ascii="Open Sans" w:eastAsia="Open Sans" w:hAnsi="Open Sans" w:cs="Open Sans"/>
                      <w:color w:val="020303"/>
                      <w:sz w:val="20"/>
                      <w:szCs w:val="20"/>
                    </w:rPr>
                    <w:t>Git/GitHub</w:t>
                  </w:r>
                </w:p>
              </w:tc>
              <w:tc>
                <w:tcPr>
                  <w:tcW w:w="4624" w:type="dxa"/>
                  <w:tcMar>
                    <w:top w:w="0" w:type="dxa"/>
                    <w:left w:w="0" w:type="dxa"/>
                    <w:bottom w:w="0" w:type="dxa"/>
                    <w:right w:w="0" w:type="dxa"/>
                  </w:tcMar>
                  <w:hideMark/>
                </w:tcPr>
                <w:p w14:paraId="1474A53F" w14:textId="77777777" w:rsidR="009D2088" w:rsidRDefault="009D2088" w:rsidP="009D2088">
                  <w:pPr>
                    <w:pStyle w:val="documentullinth-child1"/>
                    <w:spacing w:line="280" w:lineRule="atLeast"/>
                    <w:ind w:right="200"/>
                    <w:rPr>
                      <w:rStyle w:val="documentskillpaddedline"/>
                      <w:rFonts w:ascii="Open Sans" w:eastAsia="Open Sans" w:hAnsi="Open Sans" w:cs="Open Sans"/>
                      <w:b/>
                      <w:bCs/>
                      <w:color w:val="020303"/>
                      <w:sz w:val="22"/>
                      <w:szCs w:val="22"/>
                    </w:rPr>
                  </w:pPr>
                  <w:r w:rsidRPr="00230C54">
                    <w:rPr>
                      <w:rStyle w:val="documentskillpaddedline"/>
                      <w:rFonts w:ascii="Open Sans" w:eastAsia="Open Sans" w:hAnsi="Open Sans" w:cs="Open Sans"/>
                      <w:b/>
                      <w:bCs/>
                      <w:color w:val="020303"/>
                      <w:sz w:val="22"/>
                      <w:szCs w:val="22"/>
                    </w:rPr>
                    <w:t>Soft Skills</w:t>
                  </w:r>
                </w:p>
                <w:p w14:paraId="6530751F" w14:textId="612A466C" w:rsidR="00B2734D" w:rsidRDefault="00B2734D" w:rsidP="00B2734D">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Proactive</w:t>
                  </w:r>
                </w:p>
                <w:p w14:paraId="0F0A263E" w14:textId="627FC81E" w:rsidR="00B2734D" w:rsidRDefault="00B2734D" w:rsidP="00B2734D">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Quick-thinking</w:t>
                  </w:r>
                </w:p>
                <w:p w14:paraId="1369D54B" w14:textId="64C29A06" w:rsidR="00B2734D" w:rsidRDefault="00B2734D" w:rsidP="00B2734D">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Resilient</w:t>
                  </w:r>
                </w:p>
                <w:p w14:paraId="5E285DA2" w14:textId="43AB8645" w:rsidR="00B2734D" w:rsidRPr="00B2734D" w:rsidRDefault="00B2734D" w:rsidP="00B2734D">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Adaptive</w:t>
                  </w:r>
                </w:p>
                <w:p w14:paraId="64DE7C81" w14:textId="7A577D82" w:rsidR="00703A3C" w:rsidRPr="00B2734D" w:rsidRDefault="00B2734D" w:rsidP="00B2734D">
                  <w:pPr>
                    <w:pStyle w:val="divdocumentulli"/>
                    <w:numPr>
                      <w:ilvl w:val="0"/>
                      <w:numId w:val="1"/>
                    </w:numPr>
                    <w:spacing w:line="280" w:lineRule="atLeast"/>
                    <w:ind w:right="200"/>
                    <w:textAlignment w:val="auto"/>
                    <w:rPr>
                      <w:rStyle w:val="documentskillpaddedline"/>
                      <w:rFonts w:ascii="Open Sans" w:eastAsia="Open Sans" w:hAnsi="Open Sans" w:cs="Open Sans"/>
                      <w:b/>
                      <w:bCs/>
                      <w:color w:val="020303"/>
                      <w:sz w:val="20"/>
                      <w:szCs w:val="20"/>
                    </w:rPr>
                  </w:pPr>
                  <w:r>
                    <w:rPr>
                      <w:rStyle w:val="documentskillpaddedline"/>
                      <w:rFonts w:ascii="Open Sans" w:eastAsia="Open Sans" w:hAnsi="Open Sans" w:cs="Open Sans"/>
                      <w:color w:val="020303"/>
                      <w:sz w:val="20"/>
                      <w:szCs w:val="20"/>
                    </w:rPr>
                    <w:t>Diligent</w:t>
                  </w:r>
                </w:p>
              </w:tc>
            </w:tr>
          </w:tbl>
          <w:p w14:paraId="358A4558" w14:textId="2A60E47B" w:rsidR="00E03180" w:rsidRPr="00230C54" w:rsidRDefault="00E03180">
            <w:pPr>
              <w:rPr>
                <w:rFonts w:ascii="Open Sans" w:hAnsi="Open Sans" w:cs="Open Sans"/>
              </w:rPr>
            </w:pPr>
          </w:p>
          <w:p w14:paraId="7504A1DB" w14:textId="77777777" w:rsidR="00FD3FE9" w:rsidRPr="00230C54" w:rsidRDefault="00FD3FE9">
            <w:pPr>
              <w:rPr>
                <w:rStyle w:val="parentContainersectiontablesectionbody"/>
                <w:rFonts w:ascii="Open Sans" w:eastAsia="Open Sans" w:hAnsi="Open Sans" w:cs="Open Sans"/>
                <w:color w:val="020303"/>
                <w:sz w:val="20"/>
                <w:szCs w:val="20"/>
              </w:rPr>
            </w:pPr>
          </w:p>
        </w:tc>
      </w:tr>
    </w:tbl>
    <w:p w14:paraId="2F88A0DD" w14:textId="64371D81" w:rsidR="00FD3FE9" w:rsidRPr="005B3D3D" w:rsidRDefault="00FD3FE9" w:rsidP="00FD3FE9">
      <w:pPr>
        <w:pStyle w:val="secspacing"/>
        <w:rPr>
          <w:rFonts w:ascii="Open Sans" w:eastAsia="Open Sans" w:hAnsi="Open Sans" w:cs="Open Sans"/>
          <w:color w:val="020303"/>
          <w:sz w:val="36"/>
          <w:szCs w:val="36"/>
        </w:rPr>
      </w:pPr>
    </w:p>
    <w:tbl>
      <w:tblPr>
        <w:tblW w:w="0" w:type="auto"/>
        <w:tblInd w:w="120" w:type="dxa"/>
        <w:tblLayout w:type="fixed"/>
        <w:tblLook w:val="04A0" w:firstRow="1" w:lastRow="0" w:firstColumn="1" w:lastColumn="0" w:noHBand="0" w:noVBand="1"/>
      </w:tblPr>
      <w:tblGrid>
        <w:gridCol w:w="2200"/>
        <w:gridCol w:w="8406"/>
      </w:tblGrid>
      <w:tr w:rsidR="00FD3FE9" w:rsidRPr="00230C54" w14:paraId="5FAE366C" w14:textId="77777777" w:rsidTr="00703A3C">
        <w:trPr>
          <w:trHeight w:hRule="exact" w:val="68"/>
        </w:trPr>
        <w:tc>
          <w:tcPr>
            <w:tcW w:w="2200" w:type="dxa"/>
            <w:tcBorders>
              <w:bottom w:val="single" w:sz="8" w:space="0" w:color="0C6BA1"/>
            </w:tcBorders>
            <w:shd w:val="clear" w:color="auto" w:fill="CEE1EC"/>
          </w:tcPr>
          <w:p w14:paraId="27901BF3" w14:textId="77777777" w:rsidR="00FD3FE9" w:rsidRPr="00230C54" w:rsidRDefault="00FD3FE9">
            <w:pPr>
              <w:rPr>
                <w:rFonts w:ascii="Open Sans" w:hAnsi="Open Sans" w:cs="Open Sans"/>
              </w:rPr>
            </w:pPr>
          </w:p>
        </w:tc>
        <w:tc>
          <w:tcPr>
            <w:tcW w:w="8406" w:type="dxa"/>
            <w:tcBorders>
              <w:bottom w:val="single" w:sz="8" w:space="0" w:color="0C6BA1"/>
            </w:tcBorders>
          </w:tcPr>
          <w:p w14:paraId="5E8CEEB3" w14:textId="77777777" w:rsidR="00FD3FE9" w:rsidRPr="00230C54" w:rsidRDefault="00FD3FE9">
            <w:pPr>
              <w:rPr>
                <w:rFonts w:ascii="Open Sans" w:hAnsi="Open Sans" w:cs="Open Sans"/>
              </w:rPr>
            </w:pPr>
          </w:p>
        </w:tc>
      </w:tr>
    </w:tbl>
    <w:tbl>
      <w:tblPr>
        <w:tblStyle w:val="parentContainersectiontable"/>
        <w:tblW w:w="10915" w:type="dxa"/>
        <w:tblLayout w:type="fixed"/>
        <w:tblCellMar>
          <w:left w:w="0" w:type="dxa"/>
          <w:right w:w="0" w:type="dxa"/>
        </w:tblCellMar>
        <w:tblLook w:val="05E0" w:firstRow="1" w:lastRow="1" w:firstColumn="1" w:lastColumn="1" w:noHBand="0" w:noVBand="1"/>
      </w:tblPr>
      <w:tblGrid>
        <w:gridCol w:w="1713"/>
        <w:gridCol w:w="9202"/>
      </w:tblGrid>
      <w:tr w:rsidR="00821BB0" w:rsidRPr="00230C54" w14:paraId="795400FF" w14:textId="35028ADC" w:rsidTr="00821BB0">
        <w:trPr>
          <w:trHeight w:val="528"/>
        </w:trPr>
        <w:tc>
          <w:tcPr>
            <w:tcW w:w="1713" w:type="dxa"/>
            <w:tcMar>
              <w:top w:w="165" w:type="dxa"/>
              <w:left w:w="0" w:type="dxa"/>
              <w:bottom w:w="0" w:type="dxa"/>
              <w:right w:w="45" w:type="dxa"/>
            </w:tcMar>
            <w:hideMark/>
          </w:tcPr>
          <w:p w14:paraId="396AAE91" w14:textId="6DF8A797" w:rsidR="00821BB0" w:rsidRPr="00230C54" w:rsidRDefault="00821BB0">
            <w:pPr>
              <w:pStyle w:val="documentsectiontitle"/>
              <w:ind w:right="120"/>
              <w:rPr>
                <w:rStyle w:val="documentheading"/>
                <w:rFonts w:ascii="Open Sans" w:hAnsi="Open Sans" w:cs="Open Sans"/>
                <w:sz w:val="24"/>
                <w:szCs w:val="24"/>
              </w:rPr>
            </w:pPr>
            <w:r>
              <w:rPr>
                <w:rStyle w:val="documentheading"/>
                <w:rFonts w:ascii="Open Sans" w:hAnsi="Open Sans" w:cs="Open Sans"/>
                <w:sz w:val="24"/>
                <w:szCs w:val="24"/>
              </w:rPr>
              <w:t>Education</w:t>
            </w:r>
          </w:p>
          <w:p w14:paraId="4CB7C8A4" w14:textId="77777777" w:rsidR="00821BB0" w:rsidRPr="00230C54" w:rsidRDefault="00821BB0">
            <w:pPr>
              <w:pStyle w:val="documentheadingParagraph"/>
              <w:pBdr>
                <w:right w:val="none" w:sz="0" w:space="0" w:color="auto"/>
              </w:pBdr>
              <w:spacing w:line="280" w:lineRule="atLeast"/>
              <w:ind w:right="120"/>
              <w:textAlignment w:val="auto"/>
              <w:rPr>
                <w:rStyle w:val="documentheading"/>
                <w:rFonts w:ascii="Open Sans" w:eastAsia="Open Sans" w:hAnsi="Open Sans" w:cs="Open Sans"/>
                <w:color w:val="020303"/>
                <w:sz w:val="20"/>
                <w:szCs w:val="20"/>
              </w:rPr>
            </w:pPr>
          </w:p>
        </w:tc>
        <w:tc>
          <w:tcPr>
            <w:tcW w:w="9202" w:type="dxa"/>
            <w:tcMar>
              <w:top w:w="165" w:type="dxa"/>
              <w:left w:w="0" w:type="dxa"/>
              <w:bottom w:w="0" w:type="dxa"/>
              <w:right w:w="0" w:type="dxa"/>
            </w:tcMar>
            <w:hideMark/>
          </w:tcPr>
          <w:p w14:paraId="69618607" w14:textId="26835707" w:rsidR="00821BB0" w:rsidRPr="00CC1809" w:rsidRDefault="00821BB0" w:rsidP="00267924">
            <w:pPr>
              <w:pStyle w:val="documentdispBlk"/>
              <w:spacing w:line="280" w:lineRule="atLeast"/>
              <w:ind w:right="80"/>
              <w:rPr>
                <w:rStyle w:val="documenttxtBold"/>
                <w:rFonts w:ascii="Open Sans" w:eastAsia="Open Sans" w:hAnsi="Open Sans" w:cs="Open Sans"/>
                <w:b w:val="0"/>
                <w:bCs w:val="0"/>
                <w:color w:val="020303"/>
                <w:sz w:val="22"/>
                <w:szCs w:val="22"/>
              </w:rPr>
            </w:pPr>
            <w:r w:rsidRPr="00CC1809">
              <w:rPr>
                <w:rStyle w:val="documenttxtBold"/>
                <w:rFonts w:ascii="Open Sans" w:eastAsia="Open Sans" w:hAnsi="Open Sans" w:cs="Open Sans"/>
                <w:color w:val="020303"/>
                <w:sz w:val="22"/>
                <w:szCs w:val="22"/>
              </w:rPr>
              <w:t>University of Hull</w:t>
            </w:r>
            <w:r>
              <w:rPr>
                <w:rStyle w:val="documenttxtBold"/>
                <w:rFonts w:ascii="Open Sans" w:eastAsia="Open Sans" w:hAnsi="Open Sans" w:cs="Open Sans"/>
                <w:b w:val="0"/>
                <w:bCs w:val="0"/>
                <w:color w:val="020303"/>
                <w:sz w:val="22"/>
                <w:szCs w:val="22"/>
              </w:rPr>
              <w:t xml:space="preserve"> | 09/2024 to 05/2028</w:t>
            </w:r>
          </w:p>
          <w:p w14:paraId="18BE383F" w14:textId="15FF3FA9" w:rsidR="00821BB0" w:rsidRPr="009762EC" w:rsidRDefault="00821BB0" w:rsidP="00267924">
            <w:pPr>
              <w:pStyle w:val="documentdispBlk"/>
              <w:spacing w:line="280" w:lineRule="atLeast"/>
              <w:ind w:right="80"/>
              <w:rPr>
                <w:rStyle w:val="documenttxtBold"/>
                <w:rFonts w:ascii="Open Sans" w:eastAsia="Open Sans" w:hAnsi="Open Sans" w:cs="Open Sans"/>
                <w:b w:val="0"/>
                <w:bCs w:val="0"/>
                <w:color w:val="020303"/>
                <w:sz w:val="20"/>
                <w:szCs w:val="20"/>
              </w:rPr>
            </w:pPr>
            <w:r w:rsidRPr="00230C54">
              <w:rPr>
                <w:rStyle w:val="documenttxtBold"/>
                <w:rFonts w:ascii="Open Sans" w:eastAsia="Open Sans" w:hAnsi="Open Sans" w:cs="Open Sans"/>
                <w:color w:val="020303"/>
                <w:sz w:val="20"/>
                <w:szCs w:val="20"/>
              </w:rPr>
              <w:t xml:space="preserve">BSc Computer Science (Artificial Intelligence) – </w:t>
            </w:r>
            <w:r>
              <w:rPr>
                <w:rStyle w:val="documenttxtBold"/>
                <w:rFonts w:ascii="Open Sans" w:eastAsia="Open Sans" w:hAnsi="Open Sans" w:cs="Open Sans"/>
                <w:b w:val="0"/>
                <w:bCs w:val="0"/>
                <w:color w:val="020303"/>
                <w:sz w:val="20"/>
                <w:szCs w:val="20"/>
              </w:rPr>
              <w:t xml:space="preserve">Predicted </w:t>
            </w:r>
            <w:r>
              <w:rPr>
                <w:rStyle w:val="documenttxtBold"/>
                <w:rFonts w:ascii="Open Sans" w:eastAsia="Open Sans" w:hAnsi="Open Sans" w:cs="Open Sans"/>
                <w:color w:val="020303"/>
                <w:sz w:val="20"/>
                <w:szCs w:val="20"/>
              </w:rPr>
              <w:t>1</w:t>
            </w:r>
            <w:r w:rsidRPr="009762EC">
              <w:rPr>
                <w:rStyle w:val="documenttxtBold"/>
                <w:rFonts w:ascii="Open Sans" w:eastAsia="Open Sans" w:hAnsi="Open Sans" w:cs="Open Sans"/>
                <w:color w:val="020303"/>
                <w:sz w:val="20"/>
                <w:szCs w:val="20"/>
                <w:vertAlign w:val="superscript"/>
              </w:rPr>
              <w:t>st</w:t>
            </w:r>
            <w:r>
              <w:rPr>
                <w:rStyle w:val="documenttxtBold"/>
                <w:rFonts w:ascii="Open Sans" w:eastAsia="Open Sans" w:hAnsi="Open Sans" w:cs="Open Sans"/>
                <w:color w:val="020303"/>
                <w:sz w:val="20"/>
                <w:szCs w:val="20"/>
              </w:rPr>
              <w:t xml:space="preserve"> Class</w:t>
            </w:r>
          </w:p>
          <w:p w14:paraId="46DACA76" w14:textId="33572A3B" w:rsidR="00821BB0" w:rsidRDefault="00821BB0" w:rsidP="00267924">
            <w:pPr>
              <w:pStyle w:val="documentdispBlk"/>
              <w:numPr>
                <w:ilvl w:val="0"/>
                <w:numId w:val="5"/>
              </w:numPr>
              <w:spacing w:line="280" w:lineRule="atLeast"/>
              <w:ind w:right="80"/>
              <w:rPr>
                <w:rFonts w:ascii="Open Sans" w:eastAsia="Open Sans" w:hAnsi="Open Sans" w:cs="Open Sans"/>
                <w:sz w:val="20"/>
                <w:szCs w:val="20"/>
              </w:rPr>
            </w:pPr>
            <w:r>
              <w:rPr>
                <w:rFonts w:ascii="Open Sans" w:eastAsia="Open Sans" w:hAnsi="Open Sans" w:cs="Open Sans"/>
                <w:sz w:val="20"/>
                <w:szCs w:val="20"/>
              </w:rPr>
              <w:t xml:space="preserve">Completed modules covering </w:t>
            </w:r>
            <w:r w:rsidRPr="00501B80">
              <w:rPr>
                <w:rFonts w:ascii="Open Sans" w:eastAsia="Open Sans" w:hAnsi="Open Sans" w:cs="Open Sans"/>
                <w:b/>
                <w:bCs/>
                <w:sz w:val="20"/>
                <w:szCs w:val="20"/>
              </w:rPr>
              <w:t>Professional Development</w:t>
            </w:r>
            <w:r w:rsidRPr="00325C3D">
              <w:rPr>
                <w:rFonts w:ascii="Open Sans" w:eastAsia="Open Sans" w:hAnsi="Open Sans" w:cs="Open Sans"/>
                <w:sz w:val="20"/>
                <w:szCs w:val="20"/>
              </w:rPr>
              <w:t>,</w:t>
            </w:r>
            <w:r>
              <w:rPr>
                <w:rFonts w:ascii="Open Sans" w:eastAsia="Open Sans" w:hAnsi="Open Sans" w:cs="Open Sans"/>
                <w:b/>
                <w:bCs/>
                <w:sz w:val="20"/>
                <w:szCs w:val="20"/>
              </w:rPr>
              <w:t xml:space="preserve"> Databases </w:t>
            </w:r>
            <w:r w:rsidRPr="00325C3D">
              <w:rPr>
                <w:rFonts w:ascii="Open Sans" w:eastAsia="Open Sans" w:hAnsi="Open Sans" w:cs="Open Sans"/>
                <w:sz w:val="20"/>
                <w:szCs w:val="20"/>
              </w:rPr>
              <w:t>&amp;</w:t>
            </w:r>
            <w:r>
              <w:rPr>
                <w:rFonts w:ascii="Open Sans" w:eastAsia="Open Sans" w:hAnsi="Open Sans" w:cs="Open Sans"/>
                <w:b/>
                <w:bCs/>
                <w:sz w:val="20"/>
                <w:szCs w:val="20"/>
              </w:rPr>
              <w:t xml:space="preserve"> Networks</w:t>
            </w:r>
            <w:r w:rsidRPr="00325C3D">
              <w:rPr>
                <w:rFonts w:ascii="Open Sans" w:eastAsia="Open Sans" w:hAnsi="Open Sans" w:cs="Open Sans"/>
                <w:sz w:val="20"/>
                <w:szCs w:val="20"/>
              </w:rPr>
              <w:t>,</w:t>
            </w:r>
            <w:r>
              <w:rPr>
                <w:rFonts w:ascii="Open Sans" w:eastAsia="Open Sans" w:hAnsi="Open Sans" w:cs="Open Sans"/>
                <w:b/>
                <w:bCs/>
                <w:sz w:val="20"/>
                <w:szCs w:val="20"/>
              </w:rPr>
              <w:t xml:space="preserve"> Algorithms </w:t>
            </w:r>
            <w:r w:rsidRPr="00325C3D">
              <w:rPr>
                <w:rFonts w:ascii="Open Sans" w:eastAsia="Open Sans" w:hAnsi="Open Sans" w:cs="Open Sans"/>
                <w:sz w:val="20"/>
                <w:szCs w:val="20"/>
              </w:rPr>
              <w:t>&amp;</w:t>
            </w:r>
            <w:r>
              <w:rPr>
                <w:rFonts w:ascii="Open Sans" w:eastAsia="Open Sans" w:hAnsi="Open Sans" w:cs="Open Sans"/>
                <w:b/>
                <w:bCs/>
                <w:sz w:val="20"/>
                <w:szCs w:val="20"/>
              </w:rPr>
              <w:t xml:space="preserve"> Data Structures</w:t>
            </w:r>
            <w:r w:rsidRPr="00325C3D">
              <w:rPr>
                <w:rFonts w:ascii="Open Sans" w:eastAsia="Open Sans" w:hAnsi="Open Sans" w:cs="Open Sans"/>
                <w:sz w:val="20"/>
                <w:szCs w:val="20"/>
              </w:rPr>
              <w:t>,</w:t>
            </w:r>
            <w:r>
              <w:rPr>
                <w:rFonts w:ascii="Open Sans" w:eastAsia="Open Sans" w:hAnsi="Open Sans" w:cs="Open Sans"/>
                <w:b/>
                <w:bCs/>
                <w:sz w:val="20"/>
                <w:szCs w:val="20"/>
              </w:rPr>
              <w:t xml:space="preserve"> </w:t>
            </w:r>
            <w:r>
              <w:rPr>
                <w:rFonts w:ascii="Open Sans" w:eastAsia="Open Sans" w:hAnsi="Open Sans" w:cs="Open Sans"/>
                <w:sz w:val="20"/>
                <w:szCs w:val="20"/>
              </w:rPr>
              <w:t xml:space="preserve">and a </w:t>
            </w:r>
            <w:r>
              <w:rPr>
                <w:rFonts w:ascii="Open Sans" w:eastAsia="Open Sans" w:hAnsi="Open Sans" w:cs="Open Sans"/>
                <w:b/>
                <w:bCs/>
                <w:sz w:val="20"/>
                <w:szCs w:val="20"/>
              </w:rPr>
              <w:t>Programming Portfolio</w:t>
            </w:r>
            <w:r>
              <w:rPr>
                <w:rFonts w:ascii="Open Sans" w:eastAsia="Open Sans" w:hAnsi="Open Sans" w:cs="Open Sans"/>
                <w:sz w:val="20"/>
                <w:szCs w:val="20"/>
              </w:rPr>
              <w:t>.</w:t>
            </w:r>
          </w:p>
          <w:p w14:paraId="3E94FA17" w14:textId="642AB1C0" w:rsidR="00821BB0" w:rsidRDefault="00821BB0" w:rsidP="00267924">
            <w:pPr>
              <w:pStyle w:val="documentdispBlk"/>
              <w:numPr>
                <w:ilvl w:val="0"/>
                <w:numId w:val="5"/>
              </w:numPr>
              <w:spacing w:line="280" w:lineRule="atLeast"/>
              <w:ind w:right="80"/>
              <w:rPr>
                <w:rFonts w:ascii="Open Sans" w:eastAsia="Open Sans" w:hAnsi="Open Sans" w:cs="Open Sans"/>
                <w:sz w:val="20"/>
                <w:szCs w:val="20"/>
              </w:rPr>
            </w:pPr>
            <w:r>
              <w:rPr>
                <w:rFonts w:ascii="Open Sans" w:eastAsia="Open Sans" w:hAnsi="Open Sans" w:cs="Open Sans"/>
                <w:b/>
                <w:bCs/>
                <w:sz w:val="20"/>
                <w:szCs w:val="20"/>
              </w:rPr>
              <w:t>Group project</w:t>
            </w:r>
            <w:r>
              <w:rPr>
                <w:rFonts w:ascii="Open Sans" w:eastAsia="Open Sans" w:hAnsi="Open Sans" w:cs="Open Sans"/>
                <w:sz w:val="20"/>
                <w:szCs w:val="20"/>
              </w:rPr>
              <w:t xml:space="preserve">: devised a student-focused time management app with a Pomodoro timer, calendar, and university </w:t>
            </w:r>
            <w:r w:rsidRPr="007936B4">
              <w:rPr>
                <w:rFonts w:ascii="Open Sans" w:eastAsia="Open Sans" w:hAnsi="Open Sans" w:cs="Open Sans"/>
                <w:sz w:val="20"/>
                <w:szCs w:val="20"/>
              </w:rPr>
              <w:t>app integration</w:t>
            </w:r>
            <w:r>
              <w:rPr>
                <w:rFonts w:ascii="Open Sans" w:eastAsia="Open Sans" w:hAnsi="Open Sans" w:cs="Open Sans"/>
                <w:sz w:val="20"/>
                <w:szCs w:val="20"/>
              </w:rPr>
              <w:t xml:space="preserve"> using </w:t>
            </w:r>
            <w:r w:rsidRPr="00704FBE">
              <w:rPr>
                <w:rFonts w:ascii="Open Sans" w:eastAsia="Open Sans" w:hAnsi="Open Sans" w:cs="Open Sans"/>
                <w:b/>
                <w:bCs/>
                <w:sz w:val="20"/>
                <w:szCs w:val="20"/>
              </w:rPr>
              <w:t>Canvas API</w:t>
            </w:r>
            <w:r>
              <w:rPr>
                <w:rFonts w:ascii="Open Sans" w:eastAsia="Open Sans" w:hAnsi="Open Sans" w:cs="Open Sans"/>
                <w:sz w:val="20"/>
                <w:szCs w:val="20"/>
              </w:rPr>
              <w:t>.</w:t>
            </w:r>
          </w:p>
          <w:p w14:paraId="65BE794C" w14:textId="6E0CFECD" w:rsidR="00821BB0" w:rsidRDefault="00821BB0" w:rsidP="00254C4F">
            <w:pPr>
              <w:pStyle w:val="documentdispBlk"/>
              <w:numPr>
                <w:ilvl w:val="1"/>
                <w:numId w:val="5"/>
              </w:numPr>
              <w:spacing w:line="280" w:lineRule="atLeast"/>
              <w:ind w:right="80"/>
              <w:rPr>
                <w:rFonts w:ascii="Open Sans" w:eastAsia="Open Sans" w:hAnsi="Open Sans" w:cs="Open Sans"/>
                <w:sz w:val="20"/>
                <w:szCs w:val="20"/>
              </w:rPr>
            </w:pPr>
            <w:r>
              <w:rPr>
                <w:rFonts w:ascii="Open Sans" w:eastAsia="Open Sans" w:hAnsi="Open Sans" w:cs="Open Sans"/>
                <w:sz w:val="20"/>
                <w:szCs w:val="20"/>
              </w:rPr>
              <w:t xml:space="preserve">Strengthened </w:t>
            </w:r>
            <w:r w:rsidRPr="007936B4">
              <w:rPr>
                <w:rFonts w:ascii="Open Sans" w:eastAsia="Open Sans" w:hAnsi="Open Sans" w:cs="Open Sans"/>
                <w:sz w:val="20"/>
                <w:szCs w:val="20"/>
              </w:rPr>
              <w:t>teamwork</w:t>
            </w:r>
            <w:r>
              <w:rPr>
                <w:rFonts w:ascii="Open Sans" w:eastAsia="Open Sans" w:hAnsi="Open Sans" w:cs="Open Sans"/>
                <w:sz w:val="20"/>
                <w:szCs w:val="20"/>
              </w:rPr>
              <w:t xml:space="preserve">, </w:t>
            </w:r>
            <w:r w:rsidRPr="007936B4">
              <w:rPr>
                <w:rFonts w:ascii="Open Sans" w:eastAsia="Open Sans" w:hAnsi="Open Sans" w:cs="Open Sans"/>
                <w:sz w:val="20"/>
                <w:szCs w:val="20"/>
              </w:rPr>
              <w:t>adaptability</w:t>
            </w:r>
            <w:r>
              <w:rPr>
                <w:rFonts w:ascii="Open Sans" w:eastAsia="Open Sans" w:hAnsi="Open Sans" w:cs="Open Sans"/>
                <w:sz w:val="20"/>
                <w:szCs w:val="20"/>
              </w:rPr>
              <w:t xml:space="preserve">, and </w:t>
            </w:r>
            <w:r w:rsidRPr="007936B4">
              <w:rPr>
                <w:rFonts w:ascii="Open Sans" w:eastAsia="Open Sans" w:hAnsi="Open Sans" w:cs="Open Sans"/>
                <w:sz w:val="20"/>
                <w:szCs w:val="20"/>
              </w:rPr>
              <w:t>problem-solving</w:t>
            </w:r>
            <w:r>
              <w:rPr>
                <w:rFonts w:ascii="Open Sans" w:eastAsia="Open Sans" w:hAnsi="Open Sans" w:cs="Open Sans"/>
                <w:sz w:val="20"/>
                <w:szCs w:val="20"/>
              </w:rPr>
              <w:t xml:space="preserve"> skills through collaborative design and iteration.</w:t>
            </w:r>
          </w:p>
          <w:p w14:paraId="2878F05D" w14:textId="3A5E3BF9" w:rsidR="00821BB0" w:rsidRDefault="00821BB0" w:rsidP="00F1670A">
            <w:pPr>
              <w:pStyle w:val="documentdispBlk"/>
              <w:numPr>
                <w:ilvl w:val="0"/>
                <w:numId w:val="5"/>
              </w:numPr>
              <w:spacing w:line="280" w:lineRule="atLeast"/>
              <w:ind w:right="80"/>
              <w:rPr>
                <w:rFonts w:ascii="Open Sans" w:eastAsia="Open Sans" w:hAnsi="Open Sans" w:cs="Open Sans"/>
                <w:sz w:val="20"/>
                <w:szCs w:val="20"/>
              </w:rPr>
            </w:pPr>
            <w:r>
              <w:rPr>
                <w:rFonts w:ascii="Open Sans" w:eastAsia="Open Sans" w:hAnsi="Open Sans" w:cs="Open Sans"/>
                <w:b/>
                <w:bCs/>
                <w:sz w:val="20"/>
                <w:szCs w:val="20"/>
              </w:rPr>
              <w:t>Cinema POS System</w:t>
            </w:r>
            <w:r>
              <w:rPr>
                <w:rFonts w:ascii="Open Sans" w:eastAsia="Open Sans" w:hAnsi="Open Sans" w:cs="Open Sans"/>
                <w:sz w:val="20"/>
                <w:szCs w:val="20"/>
              </w:rPr>
              <w:t xml:space="preserve">: developed a console-based application using </w:t>
            </w:r>
            <w:r>
              <w:rPr>
                <w:rFonts w:ascii="Open Sans" w:eastAsia="Open Sans" w:hAnsi="Open Sans" w:cs="Open Sans"/>
                <w:b/>
                <w:bCs/>
                <w:sz w:val="20"/>
                <w:szCs w:val="20"/>
              </w:rPr>
              <w:t>C#</w:t>
            </w:r>
            <w:r>
              <w:rPr>
                <w:rFonts w:ascii="Open Sans" w:eastAsia="Open Sans" w:hAnsi="Open Sans" w:cs="Open Sans"/>
                <w:sz w:val="20"/>
                <w:szCs w:val="20"/>
              </w:rPr>
              <w:t xml:space="preserve">, I implemented staff and manager permissions, bookable tickets for screenings, and ability to purchase concessions. </w:t>
            </w:r>
          </w:p>
          <w:p w14:paraId="23E070D7" w14:textId="194B7DF8" w:rsidR="00821BB0" w:rsidRDefault="00821BB0" w:rsidP="000E3807">
            <w:pPr>
              <w:pStyle w:val="documentdispBlk"/>
              <w:numPr>
                <w:ilvl w:val="1"/>
                <w:numId w:val="5"/>
              </w:numPr>
              <w:spacing w:line="280" w:lineRule="atLeast"/>
              <w:ind w:right="80"/>
              <w:rPr>
                <w:rStyle w:val="span"/>
                <w:rFonts w:ascii="Open Sans" w:eastAsia="Open Sans" w:hAnsi="Open Sans" w:cs="Open Sans"/>
                <w:sz w:val="20"/>
                <w:szCs w:val="20"/>
              </w:rPr>
            </w:pPr>
            <w:r>
              <w:rPr>
                <w:rStyle w:val="span"/>
                <w:rFonts w:ascii="Open Sans" w:eastAsia="Open Sans" w:hAnsi="Open Sans" w:cs="Open Sans"/>
                <w:sz w:val="20"/>
                <w:szCs w:val="20"/>
              </w:rPr>
              <w:t xml:space="preserve">Worked in an </w:t>
            </w:r>
            <w:r w:rsidRPr="00D638EC">
              <w:rPr>
                <w:rStyle w:val="span"/>
                <w:rFonts w:ascii="Open Sans" w:eastAsia="Open Sans" w:hAnsi="Open Sans" w:cs="Open Sans"/>
                <w:b/>
                <w:bCs/>
                <w:sz w:val="20"/>
                <w:szCs w:val="20"/>
              </w:rPr>
              <w:t xml:space="preserve">agile </w:t>
            </w:r>
            <w:r w:rsidRPr="007936B4">
              <w:rPr>
                <w:rStyle w:val="span"/>
                <w:rFonts w:ascii="Open Sans" w:eastAsia="Open Sans" w:hAnsi="Open Sans" w:cs="Open Sans"/>
                <w:sz w:val="20"/>
                <w:szCs w:val="20"/>
              </w:rPr>
              <w:t>workflow</w:t>
            </w:r>
            <w:r>
              <w:rPr>
                <w:rStyle w:val="span"/>
                <w:rFonts w:ascii="Open Sans" w:eastAsia="Open Sans" w:hAnsi="Open Sans" w:cs="Open Sans"/>
                <w:sz w:val="20"/>
                <w:szCs w:val="20"/>
              </w:rPr>
              <w:t xml:space="preserve">, ensuring plans and designs are produced to meet </w:t>
            </w:r>
            <w:r w:rsidRPr="007936B4">
              <w:rPr>
                <w:rStyle w:val="span"/>
                <w:rFonts w:ascii="Open Sans" w:eastAsia="Open Sans" w:hAnsi="Open Sans" w:cs="Open Sans"/>
                <w:sz w:val="20"/>
                <w:szCs w:val="20"/>
              </w:rPr>
              <w:t>project requirements</w:t>
            </w:r>
            <w:r>
              <w:rPr>
                <w:rStyle w:val="span"/>
                <w:rFonts w:ascii="Open Sans" w:eastAsia="Open Sans" w:hAnsi="Open Sans" w:cs="Open Sans"/>
                <w:sz w:val="20"/>
                <w:szCs w:val="20"/>
              </w:rPr>
              <w:t xml:space="preserve">. </w:t>
            </w:r>
          </w:p>
          <w:p w14:paraId="2E6C22F4" w14:textId="698625B8" w:rsidR="00821BB0" w:rsidRDefault="00821BB0" w:rsidP="002E7C23">
            <w:pPr>
              <w:pStyle w:val="documentdispBlk"/>
              <w:numPr>
                <w:ilvl w:val="0"/>
                <w:numId w:val="5"/>
              </w:numPr>
              <w:spacing w:line="280" w:lineRule="atLeast"/>
              <w:ind w:right="80"/>
              <w:rPr>
                <w:rStyle w:val="span"/>
                <w:rFonts w:ascii="Open Sans" w:eastAsia="Open Sans" w:hAnsi="Open Sans" w:cs="Open Sans"/>
                <w:sz w:val="20"/>
                <w:szCs w:val="20"/>
              </w:rPr>
            </w:pPr>
            <w:r w:rsidRPr="00843BAD">
              <w:rPr>
                <w:rStyle w:val="span"/>
                <w:rFonts w:ascii="Open Sans" w:eastAsia="Open Sans" w:hAnsi="Open Sans" w:cs="Open Sans"/>
                <w:b/>
                <w:bCs/>
                <w:sz w:val="20"/>
                <w:szCs w:val="20"/>
              </w:rPr>
              <w:t>Artificial Intelligence Project</w:t>
            </w:r>
            <w:r>
              <w:rPr>
                <w:rStyle w:val="span"/>
                <w:rFonts w:ascii="Open Sans" w:eastAsia="Open Sans" w:hAnsi="Open Sans" w:cs="Open Sans"/>
                <w:sz w:val="20"/>
                <w:szCs w:val="20"/>
              </w:rPr>
              <w:t xml:space="preserve">: Currently undertaking a project focused on optimizing delivery routing in smart city environments. This will involve developing machine learning models using </w:t>
            </w:r>
            <w:r w:rsidRPr="00843BAD">
              <w:rPr>
                <w:rStyle w:val="span"/>
                <w:rFonts w:ascii="Open Sans" w:eastAsia="Open Sans" w:hAnsi="Open Sans" w:cs="Open Sans"/>
                <w:b/>
                <w:bCs/>
                <w:sz w:val="20"/>
                <w:szCs w:val="20"/>
              </w:rPr>
              <w:t>Python</w:t>
            </w:r>
            <w:r>
              <w:rPr>
                <w:rStyle w:val="span"/>
                <w:rFonts w:ascii="Open Sans" w:eastAsia="Open Sans" w:hAnsi="Open Sans" w:cs="Open Sans"/>
                <w:sz w:val="20"/>
                <w:szCs w:val="20"/>
              </w:rPr>
              <w:t xml:space="preserve"> (including linear regression, polynomial regression, neural networks) to estimate traversal costs based on environmental and urban factors, and apply path-finding algorithms such as </w:t>
            </w:r>
            <w:r w:rsidRPr="00843BAD">
              <w:rPr>
                <w:rStyle w:val="span"/>
                <w:rFonts w:ascii="Open Sans" w:eastAsia="Open Sans" w:hAnsi="Open Sans" w:cs="Open Sans"/>
                <w:b/>
                <w:bCs/>
                <w:sz w:val="20"/>
                <w:szCs w:val="20"/>
              </w:rPr>
              <w:t>DFS</w:t>
            </w:r>
            <w:r>
              <w:rPr>
                <w:rStyle w:val="span"/>
                <w:rFonts w:ascii="Open Sans" w:eastAsia="Open Sans" w:hAnsi="Open Sans" w:cs="Open Sans"/>
                <w:sz w:val="20"/>
                <w:szCs w:val="20"/>
              </w:rPr>
              <w:t xml:space="preserve">, </w:t>
            </w:r>
            <w:r w:rsidRPr="00843BAD">
              <w:rPr>
                <w:rStyle w:val="span"/>
                <w:rFonts w:ascii="Open Sans" w:eastAsia="Open Sans" w:hAnsi="Open Sans" w:cs="Open Sans"/>
                <w:b/>
                <w:bCs/>
                <w:sz w:val="20"/>
                <w:szCs w:val="20"/>
              </w:rPr>
              <w:t>BFS</w:t>
            </w:r>
            <w:r>
              <w:rPr>
                <w:rStyle w:val="span"/>
                <w:rFonts w:ascii="Open Sans" w:eastAsia="Open Sans" w:hAnsi="Open Sans" w:cs="Open Sans"/>
                <w:sz w:val="20"/>
                <w:szCs w:val="20"/>
              </w:rPr>
              <w:t xml:space="preserve">, </w:t>
            </w:r>
            <w:r w:rsidRPr="00843BAD">
              <w:rPr>
                <w:rStyle w:val="span"/>
                <w:rFonts w:ascii="Open Sans" w:eastAsia="Open Sans" w:hAnsi="Open Sans" w:cs="Open Sans"/>
                <w:b/>
                <w:bCs/>
                <w:sz w:val="20"/>
                <w:szCs w:val="20"/>
              </w:rPr>
              <w:t>Dijkstra’s</w:t>
            </w:r>
            <w:r>
              <w:rPr>
                <w:rStyle w:val="span"/>
                <w:rFonts w:ascii="Open Sans" w:eastAsia="Open Sans" w:hAnsi="Open Sans" w:cs="Open Sans"/>
                <w:sz w:val="20"/>
                <w:szCs w:val="20"/>
              </w:rPr>
              <w:t xml:space="preserve"> to determine the most efficient delivery route.</w:t>
            </w:r>
          </w:p>
          <w:p w14:paraId="3EB8B3E8" w14:textId="77777777" w:rsidR="00821BB0" w:rsidRPr="000E3807" w:rsidRDefault="00821BB0" w:rsidP="000E3807">
            <w:pPr>
              <w:pStyle w:val="documentdispBlk"/>
              <w:spacing w:line="280" w:lineRule="atLeast"/>
              <w:ind w:right="80"/>
              <w:rPr>
                <w:rStyle w:val="span"/>
                <w:rFonts w:ascii="Open Sans" w:eastAsia="Open Sans" w:hAnsi="Open Sans" w:cs="Open Sans"/>
                <w:sz w:val="20"/>
                <w:szCs w:val="20"/>
              </w:rPr>
            </w:pPr>
          </w:p>
          <w:p w14:paraId="54D1D827" w14:textId="3D1F8BED" w:rsidR="00821BB0" w:rsidRPr="00CC1809" w:rsidRDefault="00821BB0" w:rsidP="00267924">
            <w:pPr>
              <w:pStyle w:val="documentdispBlk"/>
              <w:spacing w:line="280" w:lineRule="atLeast"/>
              <w:ind w:right="80"/>
              <w:rPr>
                <w:rStyle w:val="parentContainersectiontablesectionbody"/>
                <w:rFonts w:ascii="Open Sans" w:eastAsia="Open Sans" w:hAnsi="Open Sans" w:cs="Open Sans"/>
                <w:color w:val="020303"/>
                <w:sz w:val="22"/>
                <w:szCs w:val="22"/>
              </w:rPr>
            </w:pPr>
            <w:r w:rsidRPr="00CC1809">
              <w:rPr>
                <w:rStyle w:val="documenttxtBold"/>
                <w:rFonts w:ascii="Open Sans" w:eastAsia="Open Sans" w:hAnsi="Open Sans" w:cs="Open Sans"/>
                <w:color w:val="020303"/>
                <w:sz w:val="22"/>
                <w:szCs w:val="22"/>
              </w:rPr>
              <w:t>Ron Dearing UTC</w:t>
            </w:r>
            <w:r>
              <w:rPr>
                <w:rStyle w:val="span"/>
                <w:rFonts w:ascii="Open Sans" w:eastAsia="Open Sans" w:hAnsi="Open Sans" w:cs="Open Sans"/>
                <w:color w:val="020303"/>
                <w:sz w:val="22"/>
                <w:szCs w:val="22"/>
              </w:rPr>
              <w:t xml:space="preserve"> – </w:t>
            </w:r>
            <w:r w:rsidRPr="00CC1809">
              <w:rPr>
                <w:rStyle w:val="span"/>
                <w:rFonts w:ascii="Open Sans" w:eastAsia="Open Sans" w:hAnsi="Open Sans" w:cs="Open Sans"/>
                <w:color w:val="020303"/>
                <w:sz w:val="22"/>
                <w:szCs w:val="22"/>
              </w:rPr>
              <w:t>Hul</w:t>
            </w:r>
            <w:r>
              <w:rPr>
                <w:rStyle w:val="span"/>
                <w:rFonts w:ascii="Open Sans" w:eastAsia="Open Sans" w:hAnsi="Open Sans" w:cs="Open Sans"/>
                <w:color w:val="020303"/>
                <w:sz w:val="22"/>
                <w:szCs w:val="22"/>
              </w:rPr>
              <w:t>l, East Yorkshire | 09/2020 to 06/2024</w:t>
            </w:r>
          </w:p>
          <w:p w14:paraId="16D2BE6F" w14:textId="37836DED" w:rsidR="00821BB0" w:rsidRPr="006E79FB" w:rsidRDefault="00821BB0" w:rsidP="006E79FB">
            <w:pPr>
              <w:pStyle w:val="ListBullet"/>
              <w:numPr>
                <w:ilvl w:val="0"/>
                <w:numId w:val="5"/>
              </w:numPr>
              <w:rPr>
                <w:rStyle w:val="parentContainersectiontablesectionbody"/>
                <w:rFonts w:ascii="Open Sans" w:hAnsi="Open Sans" w:cs="Open Sans"/>
                <w:b/>
                <w:bCs/>
                <w:sz w:val="20"/>
                <w:szCs w:val="20"/>
              </w:rPr>
            </w:pPr>
            <w:r w:rsidRPr="00230C54">
              <w:rPr>
                <w:rStyle w:val="documenttxtBold"/>
                <w:rFonts w:ascii="Open Sans" w:eastAsia="Open Sans" w:hAnsi="Open Sans" w:cs="Open Sans"/>
                <w:color w:val="020303"/>
                <w:sz w:val="20"/>
                <w:szCs w:val="20"/>
              </w:rPr>
              <w:t>BTEC Nationals in Computing</w:t>
            </w:r>
            <w:r>
              <w:rPr>
                <w:rStyle w:val="span"/>
                <w:rFonts w:eastAsia="Open Sans"/>
              </w:rPr>
              <w:t xml:space="preserve"> – </w:t>
            </w:r>
            <w:r w:rsidRPr="00230C54">
              <w:rPr>
                <w:rFonts w:ascii="Open Sans" w:hAnsi="Open Sans" w:cs="Open Sans"/>
                <w:b/>
                <w:bCs/>
                <w:sz w:val="20"/>
                <w:szCs w:val="20"/>
              </w:rPr>
              <w:t>D*D*</w:t>
            </w:r>
            <w:r>
              <w:rPr>
                <w:rFonts w:ascii="Open Sans" w:hAnsi="Open Sans" w:cs="Open Sans"/>
                <w:b/>
                <w:bCs/>
                <w:sz w:val="20"/>
                <w:szCs w:val="20"/>
              </w:rPr>
              <w:t>D</w:t>
            </w:r>
          </w:p>
          <w:p w14:paraId="78D86305" w14:textId="77777777" w:rsidR="00821BB0" w:rsidRPr="00230C54" w:rsidRDefault="00821BB0" w:rsidP="00267924">
            <w:pPr>
              <w:pStyle w:val="ListBullet"/>
              <w:numPr>
                <w:ilvl w:val="0"/>
                <w:numId w:val="17"/>
              </w:numPr>
              <w:rPr>
                <w:rStyle w:val="span"/>
                <w:rFonts w:ascii="Open Sans" w:hAnsi="Open Sans" w:cs="Open Sans"/>
                <w:sz w:val="20"/>
                <w:szCs w:val="20"/>
              </w:rPr>
            </w:pPr>
            <w:r w:rsidRPr="006E79FB">
              <w:rPr>
                <w:rStyle w:val="span"/>
                <w:rFonts w:ascii="Open Sans" w:hAnsi="Open Sans" w:cs="Open Sans"/>
                <w:sz w:val="20"/>
                <w:szCs w:val="20"/>
              </w:rPr>
              <w:t>Modules Include</w:t>
            </w:r>
            <w:r w:rsidRPr="00230C54">
              <w:rPr>
                <w:rStyle w:val="span"/>
                <w:rFonts w:ascii="Open Sans" w:hAnsi="Open Sans" w:cs="Open Sans"/>
                <w:b/>
                <w:bCs/>
                <w:sz w:val="20"/>
                <w:szCs w:val="20"/>
              </w:rPr>
              <w:t xml:space="preserve"> – </w:t>
            </w:r>
            <w:r w:rsidRPr="00230C54">
              <w:rPr>
                <w:rStyle w:val="span"/>
                <w:rFonts w:ascii="Open Sans" w:hAnsi="Open Sans" w:cs="Open Sans"/>
                <w:sz w:val="20"/>
                <w:szCs w:val="20"/>
              </w:rPr>
              <w:t>(</w:t>
            </w:r>
            <w:hyperlink r:id="rId11" w:history="1">
              <w:r w:rsidRPr="00230C54">
                <w:rPr>
                  <w:rStyle w:val="Hyperlink"/>
                  <w:rFonts w:ascii="Open Sans" w:hAnsi="Open Sans" w:cs="Open Sans"/>
                  <w:sz w:val="20"/>
                  <w:szCs w:val="20"/>
                </w:rPr>
                <w:t>Learn more</w:t>
              </w:r>
            </w:hyperlink>
            <w:r w:rsidRPr="00230C54">
              <w:rPr>
                <w:rStyle w:val="span"/>
                <w:rFonts w:ascii="Open Sans" w:hAnsi="Open Sans" w:cs="Open Sans"/>
                <w:sz w:val="20"/>
                <w:szCs w:val="20"/>
              </w:rPr>
              <w:t>)</w:t>
            </w:r>
          </w:p>
          <w:p w14:paraId="21424A7E" w14:textId="25E1F430" w:rsidR="00821BB0" w:rsidRDefault="00821BB0" w:rsidP="00905BCB">
            <w:pPr>
              <w:pStyle w:val="ListBullet"/>
              <w:numPr>
                <w:ilvl w:val="1"/>
                <w:numId w:val="17"/>
              </w:numPr>
              <w:rPr>
                <w:rStyle w:val="span"/>
                <w:rFonts w:ascii="Open Sans" w:hAnsi="Open Sans" w:cs="Open Sans"/>
                <w:sz w:val="20"/>
                <w:szCs w:val="20"/>
              </w:rPr>
            </w:pPr>
            <w:r w:rsidRPr="00B2734D">
              <w:rPr>
                <w:rStyle w:val="span"/>
                <w:rFonts w:ascii="Open Sans" w:hAnsi="Open Sans" w:cs="Open Sans"/>
                <w:b/>
                <w:bCs/>
                <w:sz w:val="20"/>
                <w:szCs w:val="20"/>
              </w:rPr>
              <w:t>Principles</w:t>
            </w:r>
            <w:r w:rsidRPr="00D90CE9">
              <w:rPr>
                <w:rStyle w:val="span"/>
                <w:rFonts w:ascii="Open Sans" w:hAnsi="Open Sans" w:cs="Open Sans"/>
                <w:sz w:val="20"/>
                <w:szCs w:val="20"/>
              </w:rPr>
              <w:t>/</w:t>
            </w:r>
            <w:r w:rsidRPr="00B2734D">
              <w:rPr>
                <w:rStyle w:val="span"/>
                <w:rFonts w:ascii="Open Sans" w:hAnsi="Open Sans" w:cs="Open Sans"/>
                <w:b/>
                <w:bCs/>
                <w:sz w:val="20"/>
                <w:szCs w:val="20"/>
              </w:rPr>
              <w:t>Fundamentals</w:t>
            </w:r>
            <w:r w:rsidRPr="00D90CE9">
              <w:rPr>
                <w:rStyle w:val="span"/>
                <w:rFonts w:ascii="Open Sans" w:hAnsi="Open Sans" w:cs="Open Sans"/>
                <w:sz w:val="20"/>
                <w:szCs w:val="20"/>
              </w:rPr>
              <w:t xml:space="preserve"> of Computer Science</w:t>
            </w:r>
            <w:r>
              <w:rPr>
                <w:rStyle w:val="span"/>
                <w:rFonts w:ascii="Open Sans" w:hAnsi="Open Sans" w:cs="Open Sans"/>
                <w:sz w:val="20"/>
                <w:szCs w:val="20"/>
              </w:rPr>
              <w:t xml:space="preserve">, </w:t>
            </w:r>
            <w:r w:rsidRPr="00B2734D">
              <w:rPr>
                <w:rStyle w:val="span"/>
                <w:rFonts w:ascii="Open Sans" w:hAnsi="Open Sans" w:cs="Open Sans"/>
                <w:b/>
                <w:bCs/>
                <w:sz w:val="20"/>
                <w:szCs w:val="20"/>
              </w:rPr>
              <w:t>Web</w:t>
            </w:r>
            <w:r w:rsidRPr="00507DC0">
              <w:rPr>
                <w:rStyle w:val="span"/>
                <w:rFonts w:ascii="Open Sans" w:hAnsi="Open Sans" w:cs="Open Sans"/>
                <w:sz w:val="20"/>
                <w:szCs w:val="20"/>
              </w:rPr>
              <w:t xml:space="preserve"> Development</w:t>
            </w:r>
            <w:r>
              <w:rPr>
                <w:rStyle w:val="span"/>
                <w:rFonts w:ascii="Open Sans" w:hAnsi="Open Sans" w:cs="Open Sans"/>
                <w:sz w:val="20"/>
                <w:szCs w:val="20"/>
              </w:rPr>
              <w:t xml:space="preserve">, </w:t>
            </w:r>
            <w:r w:rsidRPr="00B2734D">
              <w:rPr>
                <w:rStyle w:val="span"/>
                <w:rFonts w:ascii="Open Sans" w:hAnsi="Open Sans" w:cs="Open Sans"/>
                <w:b/>
                <w:bCs/>
                <w:sz w:val="20"/>
                <w:szCs w:val="20"/>
              </w:rPr>
              <w:t>Game</w:t>
            </w:r>
            <w:r w:rsidRPr="00905BCB">
              <w:rPr>
                <w:rStyle w:val="span"/>
                <w:rFonts w:ascii="Open Sans" w:hAnsi="Open Sans" w:cs="Open Sans"/>
                <w:sz w:val="20"/>
                <w:szCs w:val="20"/>
              </w:rPr>
              <w:t xml:space="preserve"> Development</w:t>
            </w:r>
            <w:r>
              <w:rPr>
                <w:rStyle w:val="span"/>
                <w:rFonts w:ascii="Open Sans" w:hAnsi="Open Sans" w:cs="Open Sans"/>
                <w:sz w:val="20"/>
                <w:szCs w:val="20"/>
              </w:rPr>
              <w:t xml:space="preserve">, and </w:t>
            </w:r>
            <w:r w:rsidRPr="00B2734D">
              <w:rPr>
                <w:rStyle w:val="span"/>
                <w:rFonts w:ascii="Open Sans" w:hAnsi="Open Sans" w:cs="Open Sans"/>
                <w:b/>
                <w:bCs/>
                <w:sz w:val="20"/>
                <w:szCs w:val="20"/>
              </w:rPr>
              <w:t>App</w:t>
            </w:r>
            <w:r w:rsidRPr="00905BCB">
              <w:rPr>
                <w:rStyle w:val="span"/>
                <w:rFonts w:ascii="Open Sans" w:hAnsi="Open Sans" w:cs="Open Sans"/>
                <w:sz w:val="20"/>
                <w:szCs w:val="20"/>
              </w:rPr>
              <w:t xml:space="preserve"> Development</w:t>
            </w:r>
            <w:r>
              <w:rPr>
                <w:rStyle w:val="span"/>
                <w:rFonts w:ascii="Open Sans" w:hAnsi="Open Sans" w:cs="Open Sans"/>
                <w:sz w:val="20"/>
                <w:szCs w:val="20"/>
              </w:rPr>
              <w:t>.</w:t>
            </w:r>
          </w:p>
          <w:p w14:paraId="29C4B533" w14:textId="77777777" w:rsidR="00821BB0" w:rsidRDefault="00821BB0" w:rsidP="005B3D3D">
            <w:pPr>
              <w:pStyle w:val="ListBullet"/>
              <w:numPr>
                <w:ilvl w:val="0"/>
                <w:numId w:val="0"/>
              </w:numPr>
              <w:rPr>
                <w:rStyle w:val="documenttxtBold"/>
                <w:rFonts w:ascii="Open Sans" w:hAnsi="Open Sans" w:cs="Open Sans"/>
                <w:b w:val="0"/>
                <w:bCs w:val="0"/>
                <w:sz w:val="20"/>
                <w:szCs w:val="20"/>
              </w:rPr>
            </w:pPr>
          </w:p>
          <w:p w14:paraId="2F3E8BBF" w14:textId="77777777" w:rsidR="00821BB0" w:rsidRDefault="00821BB0" w:rsidP="005B3D3D">
            <w:pPr>
              <w:pStyle w:val="ListBullet"/>
              <w:numPr>
                <w:ilvl w:val="0"/>
                <w:numId w:val="0"/>
              </w:numPr>
              <w:rPr>
                <w:rStyle w:val="documenttxtBold"/>
                <w:rFonts w:ascii="Open Sans" w:hAnsi="Open Sans" w:cs="Open Sans"/>
                <w:b w:val="0"/>
                <w:bCs w:val="0"/>
                <w:sz w:val="20"/>
                <w:szCs w:val="20"/>
              </w:rPr>
            </w:pPr>
          </w:p>
          <w:p w14:paraId="17DE8205" w14:textId="77777777" w:rsidR="00821BB0" w:rsidRPr="00905BCB" w:rsidRDefault="00821BB0" w:rsidP="005B3D3D">
            <w:pPr>
              <w:pStyle w:val="ListBullet"/>
              <w:numPr>
                <w:ilvl w:val="0"/>
                <w:numId w:val="0"/>
              </w:numPr>
              <w:rPr>
                <w:rStyle w:val="documenttxtBold"/>
                <w:rFonts w:ascii="Open Sans" w:hAnsi="Open Sans" w:cs="Open Sans"/>
                <w:b w:val="0"/>
                <w:bCs w:val="0"/>
                <w:sz w:val="20"/>
                <w:szCs w:val="20"/>
              </w:rPr>
            </w:pPr>
          </w:p>
          <w:p w14:paraId="4F55EEDA" w14:textId="2AF07BFE" w:rsidR="00821BB0" w:rsidRPr="0041303C" w:rsidRDefault="00821BB0" w:rsidP="00267924">
            <w:pPr>
              <w:pStyle w:val="documentdispBlk"/>
              <w:tabs>
                <w:tab w:val="center" w:pos="4561"/>
              </w:tabs>
              <w:rPr>
                <w:rFonts w:ascii="Open Sans" w:eastAsia="Open Sans" w:hAnsi="Open Sans" w:cs="Open Sans"/>
                <w:color w:val="020303"/>
                <w:sz w:val="20"/>
                <w:szCs w:val="20"/>
              </w:rPr>
            </w:pPr>
            <w:r>
              <w:rPr>
                <w:rFonts w:ascii="Open Sans" w:eastAsia="Open Sans" w:hAnsi="Open Sans" w:cs="Open Sans"/>
                <w:b/>
                <w:bCs/>
                <w:color w:val="020303"/>
                <w:sz w:val="20"/>
                <w:szCs w:val="20"/>
              </w:rPr>
              <w:lastRenderedPageBreak/>
              <w:t xml:space="preserve">GCSEs – </w:t>
            </w:r>
            <w:r>
              <w:rPr>
                <w:rFonts w:ascii="Open Sans" w:eastAsia="Open Sans" w:hAnsi="Open Sans" w:cs="Open Sans"/>
                <w:color w:val="020303"/>
                <w:sz w:val="20"/>
                <w:szCs w:val="20"/>
              </w:rPr>
              <w:t>Grade 9-4</w:t>
            </w:r>
          </w:p>
          <w:p w14:paraId="3B336BD0" w14:textId="6EE5DB8E" w:rsidR="00821BB0" w:rsidRPr="00230C54" w:rsidRDefault="00821BB0" w:rsidP="00267924">
            <w:pPr>
              <w:pStyle w:val="documentdispBlk"/>
              <w:numPr>
                <w:ilvl w:val="0"/>
                <w:numId w:val="5"/>
              </w:numPr>
              <w:tabs>
                <w:tab w:val="center" w:pos="4561"/>
              </w:tabs>
              <w:rPr>
                <w:rFonts w:ascii="Open Sans" w:eastAsia="Open Sans" w:hAnsi="Open Sans" w:cs="Open Sans"/>
                <w:b/>
                <w:bCs/>
                <w:color w:val="020303"/>
                <w:sz w:val="20"/>
                <w:szCs w:val="20"/>
              </w:rPr>
            </w:pPr>
            <w:r w:rsidRPr="00230C54">
              <w:rPr>
                <w:rFonts w:ascii="Open Sans" w:eastAsia="Open Sans" w:hAnsi="Open Sans" w:cs="Open Sans"/>
                <w:b/>
                <w:bCs/>
                <w:color w:val="020303"/>
                <w:sz w:val="20"/>
                <w:szCs w:val="20"/>
              </w:rPr>
              <w:t xml:space="preserve">English Language – </w:t>
            </w:r>
            <w:r w:rsidRPr="00230C54">
              <w:rPr>
                <w:rFonts w:ascii="Open Sans" w:eastAsia="Open Sans" w:hAnsi="Open Sans" w:cs="Open Sans"/>
                <w:color w:val="020303"/>
                <w:sz w:val="20"/>
                <w:szCs w:val="20"/>
              </w:rPr>
              <w:t>Grade 7</w:t>
            </w:r>
          </w:p>
          <w:p w14:paraId="545C1A80" w14:textId="24ABAAB6" w:rsidR="00821BB0" w:rsidRPr="00B2734D" w:rsidRDefault="00821BB0" w:rsidP="00B2734D">
            <w:pPr>
              <w:pStyle w:val="documentdispBlk"/>
              <w:numPr>
                <w:ilvl w:val="0"/>
                <w:numId w:val="5"/>
              </w:numPr>
              <w:tabs>
                <w:tab w:val="center" w:pos="4561"/>
              </w:tabs>
              <w:rPr>
                <w:rFonts w:ascii="Open Sans" w:eastAsia="Open Sans" w:hAnsi="Open Sans" w:cs="Open Sans"/>
                <w:b/>
                <w:bCs/>
                <w:color w:val="020303"/>
                <w:sz w:val="20"/>
                <w:szCs w:val="20"/>
              </w:rPr>
            </w:pPr>
            <w:r w:rsidRPr="00230C54">
              <w:rPr>
                <w:rFonts w:ascii="Open Sans" w:eastAsia="Open Sans" w:hAnsi="Open Sans" w:cs="Open Sans"/>
                <w:b/>
                <w:bCs/>
                <w:color w:val="020303"/>
                <w:sz w:val="20"/>
                <w:szCs w:val="20"/>
              </w:rPr>
              <w:t xml:space="preserve">Mathematics – </w:t>
            </w:r>
            <w:r w:rsidRPr="00230C54">
              <w:rPr>
                <w:rFonts w:ascii="Open Sans" w:eastAsia="Open Sans" w:hAnsi="Open Sans" w:cs="Open Sans"/>
                <w:color w:val="020303"/>
                <w:sz w:val="20"/>
                <w:szCs w:val="20"/>
              </w:rPr>
              <w:t>Grade 6</w:t>
            </w:r>
          </w:p>
          <w:p w14:paraId="6611E63D" w14:textId="194932F6" w:rsidR="000302C4" w:rsidRPr="000302C4" w:rsidRDefault="000302C4" w:rsidP="001E64ED">
            <w:pPr>
              <w:pStyle w:val="documentdispBlk"/>
              <w:numPr>
                <w:ilvl w:val="0"/>
                <w:numId w:val="5"/>
              </w:numPr>
              <w:tabs>
                <w:tab w:val="center" w:pos="4561"/>
              </w:tabs>
              <w:rPr>
                <w:rFonts w:ascii="Open Sans" w:eastAsia="Open Sans" w:hAnsi="Open Sans" w:cs="Open Sans"/>
                <w:b/>
                <w:bCs/>
                <w:color w:val="020303"/>
                <w:sz w:val="20"/>
                <w:szCs w:val="20"/>
              </w:rPr>
            </w:pPr>
            <w:r w:rsidRPr="000302C4">
              <w:rPr>
                <w:rFonts w:ascii="Open Sans" w:eastAsia="Open Sans" w:hAnsi="Open Sans" w:cs="Open Sans"/>
                <w:b/>
                <w:bCs/>
                <w:color w:val="020303"/>
                <w:sz w:val="20"/>
                <w:szCs w:val="20"/>
              </w:rPr>
              <w:t xml:space="preserve">Computer Science – </w:t>
            </w:r>
            <w:r w:rsidRPr="000302C4">
              <w:rPr>
                <w:rFonts w:ascii="Open Sans" w:eastAsia="Open Sans" w:hAnsi="Open Sans" w:cs="Open Sans"/>
                <w:color w:val="020303"/>
                <w:sz w:val="20"/>
                <w:szCs w:val="20"/>
              </w:rPr>
              <w:t>Grade 8</w:t>
            </w:r>
          </w:p>
          <w:p w14:paraId="0B18D4D3" w14:textId="3245EA74" w:rsidR="000302C4" w:rsidRPr="000302C4" w:rsidRDefault="000302C4" w:rsidP="000302C4">
            <w:pPr>
              <w:pStyle w:val="documentdispBlk"/>
              <w:numPr>
                <w:ilvl w:val="0"/>
                <w:numId w:val="5"/>
              </w:numPr>
              <w:tabs>
                <w:tab w:val="center" w:pos="4561"/>
              </w:tabs>
              <w:rPr>
                <w:rStyle w:val="span"/>
                <w:rFonts w:ascii="Open Sans" w:eastAsia="Open Sans" w:hAnsi="Open Sans" w:cs="Open Sans"/>
                <w:b/>
                <w:bCs/>
                <w:color w:val="020303"/>
                <w:sz w:val="20"/>
                <w:szCs w:val="20"/>
              </w:rPr>
            </w:pPr>
            <w:r w:rsidRPr="00B2734D">
              <w:rPr>
                <w:rFonts w:ascii="Open Sans" w:eastAsia="Open Sans" w:hAnsi="Open Sans" w:cs="Open Sans"/>
                <w:b/>
                <w:bCs/>
                <w:color w:val="020303"/>
                <w:sz w:val="20"/>
                <w:szCs w:val="20"/>
              </w:rPr>
              <w:t>C</w:t>
            </w:r>
            <w:r w:rsidR="00BE7A42">
              <w:rPr>
                <w:rFonts w:ascii="Open Sans" w:eastAsia="Open Sans" w:hAnsi="Open Sans" w:cs="Open Sans"/>
                <w:b/>
                <w:bCs/>
                <w:color w:val="020303"/>
                <w:sz w:val="20"/>
                <w:szCs w:val="20"/>
              </w:rPr>
              <w:t xml:space="preserve">reative </w:t>
            </w:r>
            <w:proofErr w:type="spellStart"/>
            <w:r w:rsidR="00BE7A42">
              <w:rPr>
                <w:rFonts w:ascii="Open Sans" w:eastAsia="Open Sans" w:hAnsi="Open Sans" w:cs="Open Sans"/>
                <w:b/>
                <w:bCs/>
                <w:color w:val="020303"/>
                <w:sz w:val="20"/>
                <w:szCs w:val="20"/>
              </w:rPr>
              <w:t>iMedia</w:t>
            </w:r>
            <w:proofErr w:type="spellEnd"/>
            <w:r w:rsidRPr="00B2734D">
              <w:rPr>
                <w:rFonts w:ascii="Open Sans" w:eastAsia="Open Sans" w:hAnsi="Open Sans" w:cs="Open Sans"/>
                <w:b/>
                <w:bCs/>
                <w:color w:val="020303"/>
                <w:sz w:val="20"/>
                <w:szCs w:val="20"/>
              </w:rPr>
              <w:t xml:space="preserve"> – </w:t>
            </w:r>
            <w:r w:rsidRPr="00B2734D">
              <w:rPr>
                <w:rFonts w:ascii="Open Sans" w:eastAsia="Open Sans" w:hAnsi="Open Sans" w:cs="Open Sans"/>
                <w:color w:val="020303"/>
                <w:sz w:val="20"/>
                <w:szCs w:val="20"/>
              </w:rPr>
              <w:t xml:space="preserve">Grade </w:t>
            </w:r>
            <w:r w:rsidR="00BE7A42">
              <w:rPr>
                <w:rFonts w:ascii="Open Sans" w:eastAsia="Open Sans" w:hAnsi="Open Sans" w:cs="Open Sans"/>
                <w:color w:val="020303"/>
                <w:sz w:val="20"/>
                <w:szCs w:val="20"/>
              </w:rPr>
              <w:t>D*</w:t>
            </w:r>
          </w:p>
          <w:p w14:paraId="7D689A21" w14:textId="77777777" w:rsidR="00821BB0" w:rsidRPr="00230C54" w:rsidRDefault="00821BB0" w:rsidP="006C1915">
            <w:pPr>
              <w:pStyle w:val="divdocumentulli"/>
              <w:spacing w:line="280" w:lineRule="atLeast"/>
              <w:ind w:right="80"/>
              <w:rPr>
                <w:rStyle w:val="span"/>
                <w:rFonts w:ascii="Open Sans" w:eastAsia="Open Sans" w:hAnsi="Open Sans" w:cs="Open Sans"/>
                <w:color w:val="020303"/>
                <w:sz w:val="20"/>
                <w:szCs w:val="20"/>
              </w:rPr>
            </w:pPr>
          </w:p>
          <w:p w14:paraId="4DA97756" w14:textId="176A0677" w:rsidR="00821BB0" w:rsidRPr="00230C54" w:rsidRDefault="00821BB0" w:rsidP="001F4477">
            <w:pPr>
              <w:pStyle w:val="divdocumentulli"/>
              <w:spacing w:line="280" w:lineRule="atLeast"/>
              <w:ind w:right="80"/>
              <w:rPr>
                <w:rStyle w:val="span"/>
                <w:rFonts w:ascii="Open Sans" w:eastAsia="Open Sans" w:hAnsi="Open Sans" w:cs="Open Sans"/>
                <w:color w:val="020303"/>
                <w:sz w:val="20"/>
                <w:szCs w:val="20"/>
              </w:rPr>
            </w:pPr>
          </w:p>
        </w:tc>
      </w:tr>
    </w:tbl>
    <w:p w14:paraId="2339A8AF" w14:textId="77777777" w:rsidR="00570DEB" w:rsidRPr="005B3D3D" w:rsidRDefault="00570DEB" w:rsidP="00FD3FE9">
      <w:pPr>
        <w:pStyle w:val="secspacing"/>
        <w:rPr>
          <w:rFonts w:ascii="Open Sans" w:eastAsia="Open Sans" w:hAnsi="Open Sans" w:cs="Open Sans"/>
          <w:color w:val="020303"/>
          <w:sz w:val="36"/>
          <w:szCs w:val="36"/>
        </w:rPr>
      </w:pPr>
    </w:p>
    <w:tbl>
      <w:tblPr>
        <w:tblW w:w="0" w:type="auto"/>
        <w:tblInd w:w="120" w:type="dxa"/>
        <w:tblLayout w:type="fixed"/>
        <w:tblLook w:val="04A0" w:firstRow="1" w:lastRow="0" w:firstColumn="1" w:lastColumn="0" w:noHBand="0" w:noVBand="1"/>
      </w:tblPr>
      <w:tblGrid>
        <w:gridCol w:w="2200"/>
        <w:gridCol w:w="8406"/>
      </w:tblGrid>
      <w:tr w:rsidR="00FD3FE9" w:rsidRPr="00230C54" w14:paraId="7EDCD1A4" w14:textId="77777777">
        <w:trPr>
          <w:trHeight w:hRule="exact" w:val="80"/>
        </w:trPr>
        <w:tc>
          <w:tcPr>
            <w:tcW w:w="2200" w:type="dxa"/>
            <w:tcBorders>
              <w:bottom w:val="single" w:sz="8" w:space="0" w:color="0C6BA1"/>
            </w:tcBorders>
            <w:shd w:val="clear" w:color="auto" w:fill="CEE1EC"/>
          </w:tcPr>
          <w:p w14:paraId="5A500F6D" w14:textId="77777777" w:rsidR="00FD3FE9" w:rsidRPr="00230C54" w:rsidRDefault="00FD3FE9">
            <w:pPr>
              <w:rPr>
                <w:rFonts w:ascii="Open Sans" w:hAnsi="Open Sans" w:cs="Open Sans"/>
              </w:rPr>
            </w:pPr>
          </w:p>
        </w:tc>
        <w:tc>
          <w:tcPr>
            <w:tcW w:w="8406" w:type="dxa"/>
            <w:tcBorders>
              <w:bottom w:val="single" w:sz="8" w:space="0" w:color="0C6BA1"/>
            </w:tcBorders>
          </w:tcPr>
          <w:p w14:paraId="4C6CA402" w14:textId="77777777" w:rsidR="003530B5" w:rsidRPr="005B3D3D" w:rsidRDefault="003530B5">
            <w:pPr>
              <w:rPr>
                <w:rFonts w:ascii="Open Sans" w:hAnsi="Open Sans" w:cs="Open Sans"/>
                <w:i/>
                <w:iCs/>
              </w:rPr>
            </w:pPr>
          </w:p>
        </w:tc>
      </w:tr>
    </w:tbl>
    <w:tbl>
      <w:tblPr>
        <w:tblStyle w:val="parentContainersectiontable"/>
        <w:tblW w:w="10488" w:type="dxa"/>
        <w:tblLayout w:type="fixed"/>
        <w:tblCellMar>
          <w:left w:w="0" w:type="dxa"/>
          <w:right w:w="0" w:type="dxa"/>
        </w:tblCellMar>
        <w:tblLook w:val="05E0" w:firstRow="1" w:lastRow="1" w:firstColumn="1" w:lastColumn="1" w:noHBand="0" w:noVBand="1"/>
      </w:tblPr>
      <w:tblGrid>
        <w:gridCol w:w="1701"/>
        <w:gridCol w:w="8787"/>
      </w:tblGrid>
      <w:tr w:rsidR="00267924" w:rsidRPr="00230C54" w14:paraId="298C38F2" w14:textId="77777777" w:rsidTr="002E7C23">
        <w:trPr>
          <w:trHeight w:val="1503"/>
        </w:trPr>
        <w:tc>
          <w:tcPr>
            <w:tcW w:w="1701" w:type="dxa"/>
            <w:tcMar>
              <w:top w:w="165" w:type="dxa"/>
              <w:left w:w="0" w:type="dxa"/>
              <w:bottom w:w="0" w:type="dxa"/>
              <w:right w:w="45" w:type="dxa"/>
            </w:tcMar>
          </w:tcPr>
          <w:p w14:paraId="1BE624E9" w14:textId="31C782C6" w:rsidR="00267924" w:rsidRPr="00230C54" w:rsidRDefault="00267924" w:rsidP="009160E4">
            <w:pPr>
              <w:pStyle w:val="documentsectiontitle"/>
              <w:ind w:right="120"/>
              <w:rPr>
                <w:rStyle w:val="documentheading"/>
                <w:rFonts w:ascii="Open Sans" w:hAnsi="Open Sans" w:cs="Open Sans"/>
                <w:sz w:val="24"/>
                <w:szCs w:val="24"/>
              </w:rPr>
            </w:pPr>
            <w:r>
              <w:rPr>
                <w:rStyle w:val="documentheading"/>
                <w:rFonts w:ascii="Open Sans" w:hAnsi="Open Sans" w:cs="Open Sans"/>
                <w:sz w:val="24"/>
                <w:szCs w:val="24"/>
              </w:rPr>
              <w:t>Experience</w:t>
            </w:r>
          </w:p>
          <w:p w14:paraId="5B1E54DA" w14:textId="77777777" w:rsidR="00267924" w:rsidRPr="00230C54" w:rsidRDefault="00267924">
            <w:pPr>
              <w:pStyle w:val="documentsectiontitle"/>
              <w:ind w:right="120"/>
              <w:rPr>
                <w:rStyle w:val="documentheading"/>
                <w:rFonts w:ascii="Open Sans" w:hAnsi="Open Sans" w:cs="Open Sans"/>
                <w:sz w:val="24"/>
                <w:szCs w:val="24"/>
              </w:rPr>
            </w:pPr>
          </w:p>
        </w:tc>
        <w:tc>
          <w:tcPr>
            <w:tcW w:w="8787" w:type="dxa"/>
            <w:tcMar>
              <w:top w:w="165" w:type="dxa"/>
              <w:left w:w="0" w:type="dxa"/>
              <w:bottom w:w="0" w:type="dxa"/>
              <w:right w:w="0" w:type="dxa"/>
            </w:tcMar>
          </w:tcPr>
          <w:p w14:paraId="22F6DD8D" w14:textId="77777777" w:rsidR="00267924" w:rsidRPr="00586BF9" w:rsidRDefault="00267924" w:rsidP="00267924">
            <w:pPr>
              <w:pStyle w:val="divdocumentulli"/>
              <w:spacing w:line="280" w:lineRule="atLeast"/>
              <w:ind w:right="80"/>
              <w:jc w:val="both"/>
              <w:rPr>
                <w:rStyle w:val="span"/>
                <w:rFonts w:ascii="Open Sans" w:eastAsia="Open Sans" w:hAnsi="Open Sans" w:cs="Open Sans"/>
                <w:b/>
                <w:bCs/>
                <w:color w:val="020303"/>
                <w:sz w:val="22"/>
                <w:szCs w:val="22"/>
              </w:rPr>
            </w:pPr>
            <w:r w:rsidRPr="00586BF9">
              <w:rPr>
                <w:rStyle w:val="span"/>
                <w:rFonts w:ascii="Open Sans" w:eastAsia="Open Sans" w:hAnsi="Open Sans" w:cs="Open Sans"/>
                <w:b/>
                <w:bCs/>
                <w:color w:val="020303"/>
                <w:sz w:val="22"/>
                <w:szCs w:val="22"/>
              </w:rPr>
              <w:t>Industry Experience –</w:t>
            </w:r>
          </w:p>
          <w:p w14:paraId="739E312D" w14:textId="77777777" w:rsidR="00267924" w:rsidRPr="00230C54" w:rsidRDefault="00267924" w:rsidP="00267924">
            <w:pPr>
              <w:pStyle w:val="divdocumentulli"/>
              <w:spacing w:line="280" w:lineRule="atLeast"/>
              <w:ind w:right="80"/>
              <w:jc w:val="both"/>
              <w:rPr>
                <w:rStyle w:val="span"/>
                <w:rFonts w:ascii="Open Sans" w:eastAsia="Open Sans" w:hAnsi="Open Sans" w:cs="Open Sans"/>
                <w:b/>
                <w:bCs/>
                <w:color w:val="020303"/>
                <w:sz w:val="22"/>
                <w:szCs w:val="22"/>
              </w:rPr>
            </w:pPr>
          </w:p>
          <w:p w14:paraId="16D18C14" w14:textId="2EC36905" w:rsidR="00267924" w:rsidRPr="00230C54" w:rsidRDefault="0053334D" w:rsidP="00267924">
            <w:pPr>
              <w:pStyle w:val="documentdispBlk"/>
              <w:spacing w:line="280" w:lineRule="atLeast"/>
              <w:ind w:right="80"/>
              <w:rPr>
                <w:rStyle w:val="parentContainersectiontablesectionbody"/>
                <w:rFonts w:ascii="Open Sans" w:eastAsia="Open Sans" w:hAnsi="Open Sans" w:cs="Open Sans"/>
                <w:color w:val="020303"/>
                <w:sz w:val="20"/>
                <w:szCs w:val="20"/>
              </w:rPr>
            </w:pPr>
            <w:r>
              <w:rPr>
                <w:rStyle w:val="span"/>
                <w:rFonts w:ascii="Open Sans" w:eastAsia="Open Sans" w:hAnsi="Open Sans" w:cs="Open Sans"/>
                <w:b/>
                <w:bCs/>
                <w:sz w:val="22"/>
                <w:szCs w:val="22"/>
              </w:rPr>
              <w:t>Web Development Work Experience</w:t>
            </w:r>
            <w:r w:rsidRPr="00586BF9">
              <w:rPr>
                <w:rStyle w:val="span"/>
                <w:rFonts w:ascii="Open Sans" w:eastAsia="Open Sans" w:hAnsi="Open Sans" w:cs="Open Sans"/>
                <w:b/>
                <w:bCs/>
                <w:sz w:val="22"/>
                <w:szCs w:val="22"/>
              </w:rPr>
              <w:t xml:space="preserve"> </w:t>
            </w:r>
            <w:r w:rsidR="00267924" w:rsidRPr="00230C54">
              <w:rPr>
                <w:rStyle w:val="parentContainersectiontablesectionbody"/>
                <w:rFonts w:ascii="Open Sans" w:eastAsia="Open Sans" w:hAnsi="Open Sans" w:cs="Open Sans"/>
                <w:color w:val="020303"/>
                <w:sz w:val="20"/>
                <w:szCs w:val="20"/>
              </w:rPr>
              <w:t xml:space="preserve">| </w:t>
            </w:r>
            <w:r w:rsidR="00267924" w:rsidRPr="00230C54">
              <w:rPr>
                <w:rStyle w:val="span"/>
                <w:rFonts w:ascii="Open Sans" w:eastAsia="Open Sans" w:hAnsi="Open Sans" w:cs="Open Sans"/>
                <w:sz w:val="20"/>
                <w:szCs w:val="20"/>
              </w:rPr>
              <w:t>07/2023</w:t>
            </w:r>
            <w:r w:rsidR="00267924" w:rsidRPr="00230C54">
              <w:rPr>
                <w:rStyle w:val="span"/>
                <w:rFonts w:ascii="Open Sans" w:eastAsia="Open Sans" w:hAnsi="Open Sans" w:cs="Open Sans"/>
                <w:color w:val="020303"/>
                <w:sz w:val="14"/>
                <w:szCs w:val="14"/>
              </w:rPr>
              <w:t xml:space="preserve"> </w:t>
            </w:r>
            <w:r w:rsidR="00267924" w:rsidRPr="00230C54">
              <w:rPr>
                <w:rStyle w:val="span"/>
                <w:rFonts w:ascii="Open Sans" w:eastAsia="Open Sans" w:hAnsi="Open Sans" w:cs="Open Sans"/>
                <w:color w:val="020303"/>
                <w:sz w:val="20"/>
                <w:szCs w:val="20"/>
              </w:rPr>
              <w:t>to 07/2023</w:t>
            </w:r>
          </w:p>
          <w:p w14:paraId="7FF79123" w14:textId="77777777" w:rsidR="00267924" w:rsidRPr="00230C54" w:rsidRDefault="00267924" w:rsidP="00267924">
            <w:pPr>
              <w:pStyle w:val="documentdispBlk"/>
              <w:spacing w:line="280" w:lineRule="atLeast"/>
              <w:ind w:right="80"/>
              <w:rPr>
                <w:rStyle w:val="parentContainersectiontablesectionbody"/>
                <w:rFonts w:ascii="Open Sans" w:eastAsia="Open Sans" w:hAnsi="Open Sans" w:cs="Open Sans"/>
                <w:color w:val="020303"/>
                <w:sz w:val="20"/>
                <w:szCs w:val="20"/>
              </w:rPr>
            </w:pPr>
            <w:r w:rsidRPr="00230C54">
              <w:rPr>
                <w:rStyle w:val="span"/>
                <w:rFonts w:ascii="Open Sans" w:eastAsia="Open Sans" w:hAnsi="Open Sans" w:cs="Open Sans"/>
                <w:b/>
                <w:bCs/>
                <w:color w:val="020303"/>
                <w:sz w:val="20"/>
                <w:szCs w:val="20"/>
              </w:rPr>
              <w:t>Pagabo Group (</w:t>
            </w:r>
            <w:r w:rsidRPr="00230C54">
              <w:rPr>
                <w:rStyle w:val="span"/>
                <w:rFonts w:ascii="Open Sans" w:eastAsia="Open Sans" w:hAnsi="Open Sans" w:cs="Open Sans"/>
                <w:color w:val="020303"/>
                <w:sz w:val="20"/>
                <w:szCs w:val="20"/>
              </w:rPr>
              <w:t>Formerly The 55 Group), Hull, East Yorkshire</w:t>
            </w:r>
            <w:r w:rsidRPr="00230C54">
              <w:rPr>
                <w:rStyle w:val="parentContainersectiontablesectionbody"/>
                <w:rFonts w:ascii="Open Sans" w:eastAsia="Open Sans" w:hAnsi="Open Sans" w:cs="Open Sans"/>
                <w:color w:val="020303"/>
                <w:sz w:val="20"/>
                <w:szCs w:val="20"/>
              </w:rPr>
              <w:t xml:space="preserve"> </w:t>
            </w:r>
          </w:p>
          <w:p w14:paraId="5FBD9B71" w14:textId="05FB4B7B" w:rsidR="00267924" w:rsidRDefault="00332F8B" w:rsidP="000F634B">
            <w:pPr>
              <w:pStyle w:val="documentullinth-child1"/>
              <w:numPr>
                <w:ilvl w:val="0"/>
                <w:numId w:val="3"/>
              </w:numPr>
              <w:spacing w:before="100" w:line="280" w:lineRule="atLeast"/>
              <w:ind w:left="220" w:right="80" w:hanging="192"/>
              <w:rPr>
                <w:rFonts w:ascii="Open Sans" w:eastAsia="Open Sans" w:hAnsi="Open Sans" w:cs="Open Sans"/>
                <w:color w:val="020303"/>
                <w:sz w:val="20"/>
                <w:szCs w:val="20"/>
              </w:rPr>
            </w:pPr>
            <w:r w:rsidRPr="00332F8B">
              <w:rPr>
                <w:rFonts w:ascii="Open Sans" w:eastAsia="Open Sans" w:hAnsi="Open Sans" w:cs="Open Sans"/>
                <w:color w:val="020303"/>
                <w:sz w:val="20"/>
                <w:szCs w:val="20"/>
              </w:rPr>
              <w:t xml:space="preserve">Collaborated in a </w:t>
            </w:r>
            <w:r w:rsidRPr="00332F8B">
              <w:rPr>
                <w:rFonts w:ascii="Open Sans" w:eastAsia="Open Sans" w:hAnsi="Open Sans" w:cs="Open Sans"/>
                <w:b/>
                <w:bCs/>
                <w:color w:val="020303"/>
                <w:sz w:val="20"/>
                <w:szCs w:val="20"/>
              </w:rPr>
              <w:t xml:space="preserve">team-based </w:t>
            </w:r>
            <w:r w:rsidRPr="002E7C23">
              <w:rPr>
                <w:rFonts w:ascii="Open Sans" w:eastAsia="Open Sans" w:hAnsi="Open Sans" w:cs="Open Sans"/>
                <w:color w:val="020303"/>
                <w:sz w:val="20"/>
                <w:szCs w:val="20"/>
              </w:rPr>
              <w:t>project ideation</w:t>
            </w:r>
            <w:r w:rsidRPr="00332F8B">
              <w:rPr>
                <w:rFonts w:ascii="Open Sans" w:eastAsia="Open Sans" w:hAnsi="Open Sans" w:cs="Open Sans"/>
                <w:b/>
                <w:bCs/>
                <w:color w:val="020303"/>
                <w:sz w:val="20"/>
                <w:szCs w:val="20"/>
              </w:rPr>
              <w:t xml:space="preserve"> </w:t>
            </w:r>
            <w:r w:rsidRPr="002E7C23">
              <w:rPr>
                <w:rFonts w:ascii="Open Sans" w:eastAsia="Open Sans" w:hAnsi="Open Sans" w:cs="Open Sans"/>
                <w:color w:val="020303"/>
                <w:sz w:val="20"/>
                <w:szCs w:val="20"/>
              </w:rPr>
              <w:t>and planning process</w:t>
            </w:r>
            <w:r w:rsidRPr="00332F8B">
              <w:rPr>
                <w:rFonts w:ascii="Open Sans" w:eastAsia="Open Sans" w:hAnsi="Open Sans" w:cs="Open Sans"/>
                <w:color w:val="020303"/>
                <w:sz w:val="20"/>
                <w:szCs w:val="20"/>
              </w:rPr>
              <w:t xml:space="preserve">, contributing </w:t>
            </w:r>
            <w:r w:rsidR="005B3D3D" w:rsidRPr="00332F8B">
              <w:rPr>
                <w:rFonts w:ascii="Open Sans" w:eastAsia="Open Sans" w:hAnsi="Open Sans" w:cs="Open Sans"/>
                <w:color w:val="020303"/>
                <w:sz w:val="20"/>
                <w:szCs w:val="20"/>
              </w:rPr>
              <w:t>ideas,</w:t>
            </w:r>
            <w:r w:rsidRPr="00332F8B">
              <w:rPr>
                <w:rFonts w:ascii="Open Sans" w:eastAsia="Open Sans" w:hAnsi="Open Sans" w:cs="Open Sans"/>
                <w:color w:val="020303"/>
                <w:sz w:val="20"/>
                <w:szCs w:val="20"/>
              </w:rPr>
              <w:t xml:space="preserve"> and </w:t>
            </w:r>
            <w:r w:rsidR="00E80458">
              <w:rPr>
                <w:rFonts w:ascii="Open Sans" w:eastAsia="Open Sans" w:hAnsi="Open Sans" w:cs="Open Sans"/>
                <w:color w:val="020303"/>
                <w:sz w:val="20"/>
                <w:szCs w:val="20"/>
              </w:rPr>
              <w:t>ensuring technical solutions aligned with project goals.</w:t>
            </w:r>
          </w:p>
          <w:p w14:paraId="68BA43BC" w14:textId="737A5ED7" w:rsidR="00332F8B" w:rsidRDefault="00332F8B" w:rsidP="000F634B">
            <w:pPr>
              <w:pStyle w:val="documentullinth-child1"/>
              <w:numPr>
                <w:ilvl w:val="0"/>
                <w:numId w:val="3"/>
              </w:numPr>
              <w:spacing w:before="100" w:line="280" w:lineRule="atLeast"/>
              <w:ind w:left="220" w:right="80" w:hanging="192"/>
              <w:rPr>
                <w:rFonts w:ascii="Open Sans" w:eastAsia="Open Sans" w:hAnsi="Open Sans" w:cs="Open Sans"/>
                <w:color w:val="020303"/>
                <w:sz w:val="20"/>
                <w:szCs w:val="20"/>
              </w:rPr>
            </w:pPr>
            <w:r w:rsidRPr="00332F8B">
              <w:rPr>
                <w:rFonts w:ascii="Open Sans" w:eastAsia="Open Sans" w:hAnsi="Open Sans" w:cs="Open Sans"/>
                <w:color w:val="020303"/>
                <w:sz w:val="20"/>
                <w:szCs w:val="20"/>
              </w:rPr>
              <w:t xml:space="preserve">Built and styled web components using </w:t>
            </w:r>
            <w:r w:rsidRPr="00332F8B">
              <w:rPr>
                <w:rFonts w:ascii="Open Sans" w:eastAsia="Open Sans" w:hAnsi="Open Sans" w:cs="Open Sans"/>
                <w:b/>
                <w:bCs/>
                <w:color w:val="020303"/>
                <w:sz w:val="20"/>
                <w:szCs w:val="20"/>
              </w:rPr>
              <w:t>HTML, Vue.js, and Tailwind CSS</w:t>
            </w:r>
            <w:r w:rsidR="00652EC9" w:rsidRPr="00652EC9">
              <w:rPr>
                <w:rFonts w:ascii="Open Sans" w:eastAsia="Open Sans" w:hAnsi="Open Sans" w:cs="Open Sans"/>
                <w:color w:val="020303"/>
                <w:sz w:val="20"/>
                <w:szCs w:val="20"/>
              </w:rPr>
              <w:t>, enhancing usability and accessibility.</w:t>
            </w:r>
          </w:p>
          <w:p w14:paraId="268C7E8A" w14:textId="696A6FFD" w:rsidR="00332F8B" w:rsidRDefault="000F2F71" w:rsidP="000F634B">
            <w:pPr>
              <w:pStyle w:val="documentullinth-child1"/>
              <w:numPr>
                <w:ilvl w:val="0"/>
                <w:numId w:val="3"/>
              </w:numPr>
              <w:spacing w:before="100" w:line="280" w:lineRule="atLeast"/>
              <w:ind w:left="220" w:right="80" w:hanging="192"/>
              <w:rPr>
                <w:rFonts w:ascii="Open Sans" w:eastAsia="Open Sans" w:hAnsi="Open Sans" w:cs="Open Sans"/>
                <w:color w:val="020303"/>
                <w:sz w:val="20"/>
                <w:szCs w:val="20"/>
              </w:rPr>
            </w:pPr>
            <w:r w:rsidRPr="000F2F71">
              <w:rPr>
                <w:rFonts w:ascii="Open Sans" w:eastAsia="Open Sans" w:hAnsi="Open Sans" w:cs="Open Sans"/>
                <w:color w:val="020303"/>
                <w:sz w:val="20"/>
                <w:szCs w:val="20"/>
              </w:rPr>
              <w:t xml:space="preserve">Strengthened </w:t>
            </w:r>
            <w:r w:rsidRPr="000F2F71">
              <w:rPr>
                <w:rFonts w:ascii="Open Sans" w:eastAsia="Open Sans" w:hAnsi="Open Sans" w:cs="Open Sans"/>
                <w:b/>
                <w:bCs/>
                <w:color w:val="020303"/>
                <w:sz w:val="20"/>
                <w:szCs w:val="20"/>
              </w:rPr>
              <w:t xml:space="preserve">communication </w:t>
            </w:r>
            <w:r w:rsidRPr="002E7C23">
              <w:rPr>
                <w:rFonts w:ascii="Open Sans" w:eastAsia="Open Sans" w:hAnsi="Open Sans" w:cs="Open Sans"/>
                <w:color w:val="020303"/>
                <w:sz w:val="20"/>
                <w:szCs w:val="20"/>
              </w:rPr>
              <w:t>and</w:t>
            </w:r>
            <w:r w:rsidRPr="000F2F71">
              <w:rPr>
                <w:rFonts w:ascii="Open Sans" w:eastAsia="Open Sans" w:hAnsi="Open Sans" w:cs="Open Sans"/>
                <w:b/>
                <w:bCs/>
                <w:color w:val="020303"/>
                <w:sz w:val="20"/>
                <w:szCs w:val="20"/>
              </w:rPr>
              <w:t xml:space="preserve"> collaboration </w:t>
            </w:r>
            <w:r w:rsidRPr="002E7C23">
              <w:rPr>
                <w:rFonts w:ascii="Open Sans" w:eastAsia="Open Sans" w:hAnsi="Open Sans" w:cs="Open Sans"/>
                <w:color w:val="020303"/>
                <w:sz w:val="20"/>
                <w:szCs w:val="20"/>
              </w:rPr>
              <w:t>skills</w:t>
            </w:r>
            <w:r w:rsidRPr="000F2F71">
              <w:rPr>
                <w:rFonts w:ascii="Open Sans" w:eastAsia="Open Sans" w:hAnsi="Open Sans" w:cs="Open Sans"/>
                <w:color w:val="020303"/>
                <w:sz w:val="20"/>
                <w:szCs w:val="20"/>
              </w:rPr>
              <w:t xml:space="preserve"> by </w:t>
            </w:r>
            <w:r w:rsidR="005B3D3D" w:rsidRPr="000F2F71">
              <w:rPr>
                <w:rFonts w:ascii="Open Sans" w:eastAsia="Open Sans" w:hAnsi="Open Sans" w:cs="Open Sans"/>
                <w:color w:val="020303"/>
                <w:sz w:val="20"/>
                <w:szCs w:val="20"/>
              </w:rPr>
              <w:t>collaborating</w:t>
            </w:r>
            <w:r w:rsidRPr="000F2F71">
              <w:rPr>
                <w:rFonts w:ascii="Open Sans" w:eastAsia="Open Sans" w:hAnsi="Open Sans" w:cs="Open Sans"/>
                <w:color w:val="020303"/>
                <w:sz w:val="20"/>
                <w:szCs w:val="20"/>
              </w:rPr>
              <w:t xml:space="preserve"> closely with developers and designers.</w:t>
            </w:r>
          </w:p>
          <w:p w14:paraId="20B7988F" w14:textId="0892DD0A" w:rsidR="00332F8B" w:rsidRDefault="00332F8B" w:rsidP="000F634B">
            <w:pPr>
              <w:pStyle w:val="documentullinth-child1"/>
              <w:numPr>
                <w:ilvl w:val="0"/>
                <w:numId w:val="3"/>
              </w:numPr>
              <w:spacing w:before="100" w:line="280" w:lineRule="atLeast"/>
              <w:ind w:left="220" w:right="80" w:hanging="192"/>
              <w:rPr>
                <w:rFonts w:ascii="Open Sans" w:eastAsia="Open Sans" w:hAnsi="Open Sans" w:cs="Open Sans"/>
                <w:color w:val="020303"/>
                <w:sz w:val="20"/>
                <w:szCs w:val="20"/>
              </w:rPr>
            </w:pPr>
            <w:r w:rsidRPr="00332F8B">
              <w:rPr>
                <w:rFonts w:ascii="Open Sans" w:eastAsia="Open Sans" w:hAnsi="Open Sans" w:cs="Open Sans"/>
                <w:color w:val="020303"/>
                <w:sz w:val="20"/>
                <w:szCs w:val="20"/>
              </w:rPr>
              <w:t xml:space="preserve">Demonstrated </w:t>
            </w:r>
            <w:r w:rsidRPr="002E7C23">
              <w:rPr>
                <w:rFonts w:ascii="Open Sans" w:eastAsia="Open Sans" w:hAnsi="Open Sans" w:cs="Open Sans"/>
                <w:color w:val="020303"/>
                <w:sz w:val="20"/>
                <w:szCs w:val="20"/>
              </w:rPr>
              <w:t>resilience</w:t>
            </w:r>
            <w:r w:rsidRPr="00332F8B">
              <w:rPr>
                <w:rFonts w:ascii="Open Sans" w:eastAsia="Open Sans" w:hAnsi="Open Sans" w:cs="Open Sans"/>
                <w:b/>
                <w:bCs/>
                <w:color w:val="020303"/>
                <w:sz w:val="20"/>
                <w:szCs w:val="20"/>
              </w:rPr>
              <w:t xml:space="preserve"> </w:t>
            </w:r>
            <w:r w:rsidRPr="002E7C23">
              <w:rPr>
                <w:rFonts w:ascii="Open Sans" w:eastAsia="Open Sans" w:hAnsi="Open Sans" w:cs="Open Sans"/>
                <w:color w:val="020303"/>
                <w:sz w:val="20"/>
                <w:szCs w:val="20"/>
              </w:rPr>
              <w:t>and</w:t>
            </w:r>
            <w:r w:rsidRPr="00332F8B">
              <w:rPr>
                <w:rFonts w:ascii="Open Sans" w:eastAsia="Open Sans" w:hAnsi="Open Sans" w:cs="Open Sans"/>
                <w:b/>
                <w:bCs/>
                <w:color w:val="020303"/>
                <w:sz w:val="20"/>
                <w:szCs w:val="20"/>
              </w:rPr>
              <w:t xml:space="preserve"> </w:t>
            </w:r>
            <w:r w:rsidRPr="002E7C23">
              <w:rPr>
                <w:rFonts w:ascii="Open Sans" w:eastAsia="Open Sans" w:hAnsi="Open Sans" w:cs="Open Sans"/>
                <w:color w:val="020303"/>
                <w:sz w:val="20"/>
                <w:szCs w:val="20"/>
              </w:rPr>
              <w:t>adaptability</w:t>
            </w:r>
            <w:r w:rsidRPr="00332F8B">
              <w:rPr>
                <w:rFonts w:ascii="Open Sans" w:eastAsia="Open Sans" w:hAnsi="Open Sans" w:cs="Open Sans"/>
                <w:color w:val="020303"/>
                <w:sz w:val="20"/>
                <w:szCs w:val="20"/>
              </w:rPr>
              <w:t xml:space="preserve"> in learning new frameworks within a short timeframe.</w:t>
            </w:r>
          </w:p>
          <w:p w14:paraId="27E39455" w14:textId="77777777" w:rsidR="007F65CD" w:rsidRDefault="007F65CD" w:rsidP="007F65CD">
            <w:pPr>
              <w:pStyle w:val="documentullinth-child1"/>
              <w:spacing w:before="100" w:line="280" w:lineRule="atLeast"/>
              <w:ind w:right="80"/>
              <w:rPr>
                <w:rStyle w:val="span"/>
                <w:rFonts w:ascii="Open Sans" w:eastAsia="Open Sans" w:hAnsi="Open Sans" w:cs="Open Sans"/>
                <w:color w:val="020303"/>
                <w:sz w:val="20"/>
                <w:szCs w:val="20"/>
              </w:rPr>
            </w:pPr>
          </w:p>
          <w:p w14:paraId="4DC4C941" w14:textId="77777777" w:rsidR="00267924" w:rsidRPr="00586BF9" w:rsidRDefault="00267924" w:rsidP="00267924">
            <w:pPr>
              <w:pStyle w:val="documentdispBlk"/>
              <w:spacing w:line="280" w:lineRule="atLeast"/>
              <w:ind w:right="80"/>
              <w:rPr>
                <w:rStyle w:val="span"/>
                <w:rFonts w:ascii="Open Sans" w:eastAsia="Open Sans" w:hAnsi="Open Sans" w:cs="Open Sans"/>
                <w:b/>
                <w:bCs/>
                <w:sz w:val="22"/>
                <w:szCs w:val="22"/>
              </w:rPr>
            </w:pPr>
            <w:r w:rsidRPr="00586BF9">
              <w:rPr>
                <w:rStyle w:val="span"/>
                <w:rFonts w:ascii="Open Sans" w:eastAsia="Open Sans" w:hAnsi="Open Sans" w:cs="Open Sans"/>
                <w:b/>
                <w:bCs/>
                <w:sz w:val="22"/>
                <w:szCs w:val="22"/>
              </w:rPr>
              <w:t xml:space="preserve">Hospitality Experience </w:t>
            </w:r>
            <w:r w:rsidRPr="00586BF9">
              <w:rPr>
                <w:rStyle w:val="span"/>
                <w:rFonts w:ascii="Open Sans" w:eastAsia="Open Sans" w:hAnsi="Open Sans" w:cs="Open Sans"/>
                <w:sz w:val="22"/>
                <w:szCs w:val="22"/>
              </w:rPr>
              <w:t>–</w:t>
            </w:r>
            <w:r w:rsidRPr="00586BF9">
              <w:rPr>
                <w:rStyle w:val="span"/>
                <w:rFonts w:ascii="Open Sans" w:eastAsia="Open Sans" w:hAnsi="Open Sans" w:cs="Open Sans"/>
                <w:b/>
                <w:bCs/>
                <w:sz w:val="22"/>
                <w:szCs w:val="22"/>
              </w:rPr>
              <w:t xml:space="preserve"> </w:t>
            </w:r>
          </w:p>
          <w:p w14:paraId="1169A00D" w14:textId="620D4670" w:rsidR="00267924" w:rsidRPr="0069756A" w:rsidRDefault="00267924" w:rsidP="00267924">
            <w:pPr>
              <w:pStyle w:val="documentdispBlk"/>
              <w:spacing w:line="280" w:lineRule="atLeast"/>
              <w:ind w:right="80"/>
              <w:rPr>
                <w:rStyle w:val="span"/>
                <w:rFonts w:ascii="Open Sans" w:eastAsia="Open Sans" w:hAnsi="Open Sans" w:cs="Open Sans"/>
                <w:i/>
                <w:iCs/>
                <w:color w:val="020303"/>
                <w:sz w:val="20"/>
                <w:szCs w:val="20"/>
              </w:rPr>
            </w:pPr>
            <w:r>
              <w:rPr>
                <w:rStyle w:val="span"/>
                <w:rFonts w:ascii="Open Sans" w:eastAsia="Open Sans" w:hAnsi="Open Sans" w:cs="Open Sans"/>
                <w:i/>
                <w:iCs/>
                <w:color w:val="020303"/>
                <w:sz w:val="20"/>
                <w:szCs w:val="20"/>
              </w:rPr>
              <w:t>Various Employers – Hull, East Yorkshire</w:t>
            </w:r>
            <w:r w:rsidRPr="00230C54">
              <w:rPr>
                <w:rStyle w:val="parentContainersectiontablesectionbody"/>
                <w:rFonts w:ascii="Open Sans" w:eastAsia="Open Sans" w:hAnsi="Open Sans" w:cs="Open Sans"/>
                <w:color w:val="020303"/>
                <w:sz w:val="20"/>
                <w:szCs w:val="20"/>
              </w:rPr>
              <w:t xml:space="preserve"> | 06/202</w:t>
            </w:r>
            <w:r>
              <w:rPr>
                <w:rStyle w:val="parentContainersectiontablesectionbody"/>
                <w:rFonts w:ascii="Open Sans" w:eastAsia="Open Sans" w:hAnsi="Open Sans" w:cs="Open Sans"/>
                <w:color w:val="020303"/>
                <w:sz w:val="20"/>
                <w:szCs w:val="20"/>
              </w:rPr>
              <w:t>2</w:t>
            </w:r>
            <w:r w:rsidRPr="00230C54">
              <w:rPr>
                <w:rStyle w:val="parentContainersectiontablesectionbody"/>
                <w:rFonts w:ascii="Open Sans" w:eastAsia="Open Sans" w:hAnsi="Open Sans" w:cs="Open Sans"/>
                <w:color w:val="020303"/>
                <w:sz w:val="20"/>
                <w:szCs w:val="20"/>
              </w:rPr>
              <w:t xml:space="preserve"> to Present</w:t>
            </w:r>
          </w:p>
          <w:p w14:paraId="1C2DD99B" w14:textId="77777777" w:rsidR="00267924" w:rsidRPr="00BD6716" w:rsidRDefault="00267924" w:rsidP="000D3CEE">
            <w:pPr>
              <w:pStyle w:val="documentullinth-child1"/>
              <w:numPr>
                <w:ilvl w:val="0"/>
                <w:numId w:val="3"/>
              </w:numPr>
              <w:spacing w:before="100" w:line="240" w:lineRule="auto"/>
              <w:ind w:left="220" w:right="80" w:hanging="192"/>
              <w:rPr>
                <w:rStyle w:val="span"/>
                <w:rFonts w:ascii="Open Sans" w:eastAsia="Open Sans" w:hAnsi="Open Sans" w:cs="Open Sans"/>
                <w:b/>
                <w:bCs/>
                <w:caps/>
                <w:color w:val="020303"/>
                <w:sz w:val="20"/>
                <w:szCs w:val="20"/>
              </w:rPr>
            </w:pPr>
            <w:r>
              <w:rPr>
                <w:rStyle w:val="span"/>
                <w:rFonts w:ascii="Open Sans" w:eastAsia="Open Sans" w:hAnsi="Open Sans" w:cs="Open Sans"/>
                <w:color w:val="020303"/>
                <w:sz w:val="20"/>
                <w:szCs w:val="20"/>
              </w:rPr>
              <w:t>Delivered high-quality service in fast-paced customer environments.</w:t>
            </w:r>
          </w:p>
          <w:p w14:paraId="2601E2B5" w14:textId="77777777" w:rsidR="00267924" w:rsidRPr="00B377FF" w:rsidRDefault="00267924" w:rsidP="000D3CEE">
            <w:pPr>
              <w:pStyle w:val="documentullinth-child1"/>
              <w:numPr>
                <w:ilvl w:val="0"/>
                <w:numId w:val="3"/>
              </w:numPr>
              <w:spacing w:before="100" w:line="240" w:lineRule="auto"/>
              <w:ind w:left="220" w:right="80" w:hanging="192"/>
              <w:rPr>
                <w:rStyle w:val="span"/>
                <w:rFonts w:ascii="Open Sans" w:eastAsia="Open Sans" w:hAnsi="Open Sans" w:cs="Open Sans"/>
                <w:b/>
                <w:bCs/>
                <w:caps/>
                <w:color w:val="020303"/>
                <w:sz w:val="20"/>
                <w:szCs w:val="20"/>
              </w:rPr>
            </w:pPr>
            <w:r>
              <w:rPr>
                <w:rStyle w:val="span"/>
                <w:rFonts w:ascii="Open Sans" w:eastAsia="Open Sans" w:hAnsi="Open Sans" w:cs="Open Sans"/>
                <w:color w:val="020303"/>
                <w:sz w:val="20"/>
                <w:szCs w:val="20"/>
              </w:rPr>
              <w:t>Built strong problem-solving and adaptability under pressure.</w:t>
            </w:r>
          </w:p>
          <w:p w14:paraId="6CAD6667" w14:textId="11DB3F97" w:rsidR="000D3CEE" w:rsidRPr="00F25560" w:rsidRDefault="00267924" w:rsidP="00F25560">
            <w:pPr>
              <w:pStyle w:val="documentullinth-child1"/>
              <w:numPr>
                <w:ilvl w:val="0"/>
                <w:numId w:val="3"/>
              </w:numPr>
              <w:spacing w:before="100" w:line="240" w:lineRule="auto"/>
              <w:ind w:left="220" w:right="80" w:hanging="192"/>
              <w:rPr>
                <w:rStyle w:val="span"/>
                <w:rFonts w:ascii="Open Sans" w:eastAsia="Open Sans" w:hAnsi="Open Sans" w:cs="Open Sans"/>
                <w:b/>
                <w:bCs/>
                <w:caps/>
                <w:color w:val="020303"/>
                <w:sz w:val="20"/>
                <w:szCs w:val="20"/>
              </w:rPr>
            </w:pPr>
            <w:r>
              <w:rPr>
                <w:rStyle w:val="span"/>
                <w:rFonts w:ascii="Open Sans" w:eastAsia="Open Sans" w:hAnsi="Open Sans" w:cs="Open Sans"/>
                <w:color w:val="020303"/>
                <w:sz w:val="20"/>
                <w:szCs w:val="20"/>
              </w:rPr>
              <w:t>Developed teamwork and communication skills transferable to software projects.</w:t>
            </w:r>
          </w:p>
          <w:p w14:paraId="3C28171D" w14:textId="77777777" w:rsidR="00267924" w:rsidRDefault="00267924" w:rsidP="00267924">
            <w:pPr>
              <w:pStyle w:val="documentdispBlk"/>
              <w:spacing w:line="280" w:lineRule="atLeast"/>
              <w:ind w:right="80"/>
              <w:rPr>
                <w:rStyle w:val="span"/>
                <w:rFonts w:ascii="Open Sans" w:eastAsia="Open Sans" w:hAnsi="Open Sans" w:cs="Open Sans"/>
                <w:color w:val="020303"/>
                <w:sz w:val="20"/>
                <w:szCs w:val="20"/>
              </w:rPr>
            </w:pPr>
          </w:p>
          <w:p w14:paraId="690B87E7" w14:textId="77777777" w:rsidR="00267924" w:rsidRPr="00A12C19" w:rsidRDefault="00267924" w:rsidP="00267924">
            <w:pPr>
              <w:pStyle w:val="documentdispBlk"/>
              <w:spacing w:line="280" w:lineRule="atLeast"/>
              <w:ind w:right="80"/>
              <w:rPr>
                <w:rStyle w:val="span"/>
                <w:rFonts w:ascii="Open Sans" w:eastAsia="Open Sans" w:hAnsi="Open Sans" w:cs="Open Sans"/>
                <w:b/>
                <w:bCs/>
                <w:color w:val="020303"/>
                <w:sz w:val="20"/>
                <w:szCs w:val="20"/>
              </w:rPr>
            </w:pPr>
            <w:r>
              <w:rPr>
                <w:rStyle w:val="span"/>
                <w:rFonts w:ascii="Open Sans" w:eastAsia="Open Sans" w:hAnsi="Open Sans" w:cs="Open Sans"/>
                <w:b/>
                <w:bCs/>
                <w:color w:val="020303"/>
                <w:sz w:val="20"/>
                <w:szCs w:val="20"/>
              </w:rPr>
              <w:t xml:space="preserve">Roles – </w:t>
            </w:r>
          </w:p>
          <w:p w14:paraId="7A6996FC" w14:textId="77777777" w:rsidR="00267924" w:rsidRPr="00230C54" w:rsidRDefault="00267924" w:rsidP="00267924">
            <w:pPr>
              <w:pStyle w:val="documentdispBlk"/>
              <w:numPr>
                <w:ilvl w:val="0"/>
                <w:numId w:val="21"/>
              </w:numPr>
              <w:spacing w:line="280" w:lineRule="atLeast"/>
              <w:ind w:right="80"/>
              <w:rPr>
                <w:rStyle w:val="parentContainersectiontablesectionbody"/>
                <w:rFonts w:ascii="Open Sans" w:eastAsia="Open Sans" w:hAnsi="Open Sans" w:cs="Open Sans"/>
                <w:color w:val="020303"/>
                <w:sz w:val="20"/>
                <w:szCs w:val="20"/>
              </w:rPr>
            </w:pPr>
            <w:r w:rsidRPr="00230C54">
              <w:rPr>
                <w:rStyle w:val="span"/>
                <w:rFonts w:ascii="Open Sans" w:eastAsia="Open Sans" w:hAnsi="Open Sans" w:cs="Open Sans"/>
                <w:b/>
                <w:bCs/>
                <w:color w:val="020303"/>
                <w:sz w:val="20"/>
                <w:szCs w:val="20"/>
              </w:rPr>
              <w:t>Bartender, The Gardeners Arms</w:t>
            </w:r>
            <w:r w:rsidRPr="00230C54">
              <w:rPr>
                <w:rStyle w:val="span"/>
                <w:rFonts w:ascii="Open Sans" w:eastAsia="Open Sans" w:hAnsi="Open Sans" w:cs="Open Sans"/>
                <w:color w:val="020303"/>
                <w:sz w:val="20"/>
                <w:szCs w:val="20"/>
              </w:rPr>
              <w:t xml:space="preserve"> </w:t>
            </w:r>
            <w:r w:rsidRPr="00230C54">
              <w:rPr>
                <w:rStyle w:val="parentContainersectiontablesectionbody"/>
                <w:rFonts w:ascii="Open Sans" w:eastAsia="Open Sans" w:hAnsi="Open Sans" w:cs="Open Sans"/>
                <w:color w:val="020303"/>
                <w:sz w:val="20"/>
                <w:szCs w:val="20"/>
              </w:rPr>
              <w:t>| 06/2025 to Present</w:t>
            </w:r>
          </w:p>
          <w:p w14:paraId="3FD23B3B" w14:textId="77777777" w:rsidR="00267924" w:rsidRPr="00230C54" w:rsidRDefault="00267924" w:rsidP="00267924">
            <w:pPr>
              <w:pStyle w:val="documentdispBlk"/>
              <w:numPr>
                <w:ilvl w:val="0"/>
                <w:numId w:val="21"/>
              </w:numPr>
              <w:spacing w:line="280" w:lineRule="atLeast"/>
              <w:ind w:right="80"/>
              <w:rPr>
                <w:rStyle w:val="span"/>
                <w:rFonts w:ascii="Open Sans" w:eastAsia="Open Sans" w:hAnsi="Open Sans" w:cs="Open Sans"/>
                <w:color w:val="020303"/>
                <w:sz w:val="20"/>
                <w:szCs w:val="20"/>
              </w:rPr>
            </w:pPr>
            <w:r w:rsidRPr="00230C54">
              <w:rPr>
                <w:rStyle w:val="span"/>
                <w:rFonts w:ascii="Open Sans" w:eastAsia="Open Sans" w:hAnsi="Open Sans" w:cs="Open Sans"/>
                <w:b/>
                <w:bCs/>
                <w:color w:val="020303"/>
                <w:sz w:val="20"/>
                <w:szCs w:val="20"/>
              </w:rPr>
              <w:t>Bartender, The Lambwath</w:t>
            </w:r>
            <w:r w:rsidRPr="00230C54">
              <w:rPr>
                <w:rStyle w:val="span"/>
                <w:rFonts w:ascii="Open Sans" w:eastAsia="Open Sans" w:hAnsi="Open Sans" w:cs="Open Sans"/>
                <w:color w:val="020303"/>
                <w:sz w:val="20"/>
                <w:szCs w:val="20"/>
              </w:rPr>
              <w:t xml:space="preserve"> </w:t>
            </w:r>
            <w:r w:rsidRPr="00230C54">
              <w:rPr>
                <w:rStyle w:val="parentContainersectiontablesectionbody"/>
                <w:rFonts w:ascii="Open Sans" w:eastAsia="Open Sans" w:hAnsi="Open Sans" w:cs="Open Sans"/>
                <w:color w:val="020303"/>
                <w:sz w:val="20"/>
                <w:szCs w:val="20"/>
              </w:rPr>
              <w:t>|11/2024 to Present</w:t>
            </w:r>
          </w:p>
          <w:p w14:paraId="7F371FAB" w14:textId="77777777" w:rsidR="00267924" w:rsidRPr="00230C54" w:rsidRDefault="00267924" w:rsidP="00267924">
            <w:pPr>
              <w:pStyle w:val="documentdispBlk"/>
              <w:numPr>
                <w:ilvl w:val="0"/>
                <w:numId w:val="21"/>
              </w:numPr>
              <w:spacing w:line="280" w:lineRule="atLeast"/>
              <w:ind w:right="80"/>
              <w:rPr>
                <w:rStyle w:val="span"/>
                <w:rFonts w:ascii="Open Sans" w:eastAsia="Open Sans" w:hAnsi="Open Sans" w:cs="Open Sans"/>
                <w:color w:val="020303"/>
                <w:sz w:val="20"/>
                <w:szCs w:val="20"/>
              </w:rPr>
            </w:pPr>
            <w:r w:rsidRPr="00230C54">
              <w:rPr>
                <w:rStyle w:val="span"/>
                <w:rFonts w:ascii="Open Sans" w:eastAsia="Open Sans" w:hAnsi="Open Sans" w:cs="Open Sans"/>
                <w:b/>
                <w:bCs/>
                <w:color w:val="020303"/>
                <w:sz w:val="20"/>
                <w:szCs w:val="20"/>
              </w:rPr>
              <w:t>Waiter, Butler Whites</w:t>
            </w:r>
            <w:r>
              <w:rPr>
                <w:rStyle w:val="span"/>
                <w:rFonts w:ascii="Open Sans" w:eastAsia="Open Sans" w:hAnsi="Open Sans" w:cs="Open Sans"/>
                <w:color w:val="020303"/>
                <w:sz w:val="20"/>
                <w:szCs w:val="20"/>
              </w:rPr>
              <w:t xml:space="preserve"> </w:t>
            </w:r>
            <w:r w:rsidRPr="00230C54">
              <w:rPr>
                <w:rStyle w:val="span"/>
                <w:rFonts w:ascii="Open Sans" w:eastAsia="Open Sans" w:hAnsi="Open Sans" w:cs="Open Sans"/>
                <w:color w:val="020303"/>
                <w:sz w:val="20"/>
                <w:szCs w:val="20"/>
              </w:rPr>
              <w:t>| 08/2024 to 11/2024</w:t>
            </w:r>
          </w:p>
          <w:p w14:paraId="00C6F024" w14:textId="77777777" w:rsidR="00267924" w:rsidRPr="00230C54" w:rsidRDefault="00267924" w:rsidP="00267924">
            <w:pPr>
              <w:pStyle w:val="documentdispBlk"/>
              <w:numPr>
                <w:ilvl w:val="0"/>
                <w:numId w:val="21"/>
              </w:numPr>
              <w:spacing w:line="280" w:lineRule="atLeast"/>
              <w:ind w:right="80"/>
              <w:rPr>
                <w:rStyle w:val="span"/>
                <w:rFonts w:ascii="Open Sans" w:eastAsia="Open Sans" w:hAnsi="Open Sans" w:cs="Open Sans"/>
                <w:color w:val="020303"/>
                <w:sz w:val="20"/>
                <w:szCs w:val="20"/>
              </w:rPr>
            </w:pPr>
            <w:r w:rsidRPr="00230C54">
              <w:rPr>
                <w:rStyle w:val="documenttxtBold"/>
                <w:rFonts w:ascii="Open Sans" w:eastAsia="Open Sans" w:hAnsi="Open Sans" w:cs="Open Sans"/>
                <w:color w:val="020303"/>
                <w:sz w:val="20"/>
                <w:szCs w:val="20"/>
              </w:rPr>
              <w:t>Waiter, Pizza Express</w:t>
            </w:r>
            <w:r w:rsidRPr="00230C54">
              <w:rPr>
                <w:rStyle w:val="span"/>
                <w:rFonts w:ascii="Open Sans" w:eastAsia="Open Sans" w:hAnsi="Open Sans" w:cs="Open Sans"/>
                <w:color w:val="020303"/>
                <w:sz w:val="20"/>
                <w:szCs w:val="20"/>
              </w:rPr>
              <w:t xml:space="preserve"> | 05/2024 to 08/2024</w:t>
            </w:r>
          </w:p>
          <w:p w14:paraId="35AA1DCA" w14:textId="1B5A312B" w:rsidR="00267924" w:rsidRPr="000D3CEE" w:rsidRDefault="00267924" w:rsidP="000D3CEE">
            <w:pPr>
              <w:pStyle w:val="documentdispBlk"/>
              <w:numPr>
                <w:ilvl w:val="0"/>
                <w:numId w:val="21"/>
              </w:numPr>
              <w:spacing w:line="280" w:lineRule="atLeast"/>
              <w:ind w:right="80"/>
              <w:rPr>
                <w:rStyle w:val="documenttxtBold"/>
                <w:rFonts w:ascii="Open Sans" w:eastAsia="Open Sans" w:hAnsi="Open Sans" w:cs="Open Sans"/>
                <w:b w:val="0"/>
                <w:bCs w:val="0"/>
                <w:color w:val="020303"/>
                <w:sz w:val="20"/>
                <w:szCs w:val="20"/>
              </w:rPr>
            </w:pPr>
            <w:r w:rsidRPr="00230C54">
              <w:rPr>
                <w:rStyle w:val="documenttxtBold"/>
                <w:rFonts w:ascii="Open Sans" w:eastAsia="Open Sans" w:hAnsi="Open Sans" w:cs="Open Sans"/>
                <w:color w:val="020303"/>
                <w:sz w:val="20"/>
                <w:szCs w:val="20"/>
              </w:rPr>
              <w:t>Waiter, Papa's Fish &amp; Chips</w:t>
            </w:r>
            <w:r w:rsidRPr="00230C54">
              <w:rPr>
                <w:rStyle w:val="parentContainersectiontablesectionbody"/>
                <w:rFonts w:ascii="Open Sans" w:eastAsia="Open Sans" w:hAnsi="Open Sans" w:cs="Open Sans"/>
                <w:color w:val="020303"/>
                <w:sz w:val="20"/>
                <w:szCs w:val="20"/>
              </w:rPr>
              <w:t xml:space="preserve"> | 06/2022 to 10/2023</w:t>
            </w:r>
          </w:p>
        </w:tc>
      </w:tr>
    </w:tbl>
    <w:p w14:paraId="46CB41FE" w14:textId="77777777" w:rsidR="00FD3FE9" w:rsidRPr="005B3D3D" w:rsidRDefault="00FD3FE9" w:rsidP="00FD3FE9">
      <w:pPr>
        <w:pStyle w:val="secspacing"/>
        <w:rPr>
          <w:rFonts w:ascii="Open Sans" w:eastAsia="Open Sans" w:hAnsi="Open Sans" w:cs="Open Sans"/>
          <w:color w:val="020303"/>
          <w:sz w:val="36"/>
          <w:szCs w:val="36"/>
        </w:rPr>
      </w:pPr>
    </w:p>
    <w:tbl>
      <w:tblPr>
        <w:tblW w:w="0" w:type="auto"/>
        <w:tblInd w:w="120" w:type="dxa"/>
        <w:tblLayout w:type="fixed"/>
        <w:tblLook w:val="04A0" w:firstRow="1" w:lastRow="0" w:firstColumn="1" w:lastColumn="0" w:noHBand="0" w:noVBand="1"/>
      </w:tblPr>
      <w:tblGrid>
        <w:gridCol w:w="2200"/>
        <w:gridCol w:w="8406"/>
      </w:tblGrid>
      <w:tr w:rsidR="00FD3FE9" w:rsidRPr="00230C54" w14:paraId="010F9885" w14:textId="77777777">
        <w:trPr>
          <w:trHeight w:hRule="exact" w:val="66"/>
        </w:trPr>
        <w:tc>
          <w:tcPr>
            <w:tcW w:w="2200" w:type="dxa"/>
            <w:tcBorders>
              <w:bottom w:val="single" w:sz="8" w:space="0" w:color="0C6BA1"/>
            </w:tcBorders>
            <w:shd w:val="clear" w:color="auto" w:fill="CEE1EC"/>
          </w:tcPr>
          <w:p w14:paraId="7EAF87EF" w14:textId="77777777" w:rsidR="00FD3FE9" w:rsidRPr="00230C54" w:rsidRDefault="00FD3FE9">
            <w:pPr>
              <w:rPr>
                <w:rFonts w:ascii="Open Sans" w:hAnsi="Open Sans" w:cs="Open Sans"/>
              </w:rPr>
            </w:pPr>
          </w:p>
        </w:tc>
        <w:tc>
          <w:tcPr>
            <w:tcW w:w="8406" w:type="dxa"/>
            <w:tcBorders>
              <w:bottom w:val="single" w:sz="8" w:space="0" w:color="0C6BA1"/>
            </w:tcBorders>
          </w:tcPr>
          <w:p w14:paraId="2EFED3C9" w14:textId="77777777" w:rsidR="00FD3FE9" w:rsidRPr="00230C54" w:rsidRDefault="00FD3FE9">
            <w:pPr>
              <w:rPr>
                <w:rFonts w:ascii="Open Sans" w:hAnsi="Open Sans" w:cs="Open Sans"/>
              </w:rPr>
            </w:pPr>
          </w:p>
        </w:tc>
      </w:tr>
    </w:tbl>
    <w:tbl>
      <w:tblPr>
        <w:tblStyle w:val="parentContainersectiontable"/>
        <w:tblW w:w="10348" w:type="dxa"/>
        <w:tblLayout w:type="fixed"/>
        <w:tblCellMar>
          <w:left w:w="0" w:type="dxa"/>
          <w:right w:w="0" w:type="dxa"/>
        </w:tblCellMar>
        <w:tblLook w:val="05E0" w:firstRow="1" w:lastRow="1" w:firstColumn="1" w:lastColumn="1" w:noHBand="0" w:noVBand="1"/>
      </w:tblPr>
      <w:tblGrid>
        <w:gridCol w:w="1701"/>
        <w:gridCol w:w="8647"/>
      </w:tblGrid>
      <w:tr w:rsidR="00FD3FE9" w:rsidRPr="00230C54" w14:paraId="490CAF5C" w14:textId="77777777" w:rsidTr="002E7C23">
        <w:trPr>
          <w:trHeight w:val="817"/>
        </w:trPr>
        <w:tc>
          <w:tcPr>
            <w:tcW w:w="1701" w:type="dxa"/>
            <w:tcMar>
              <w:top w:w="165" w:type="dxa"/>
              <w:left w:w="0" w:type="dxa"/>
              <w:bottom w:w="0" w:type="dxa"/>
              <w:right w:w="45" w:type="dxa"/>
            </w:tcMar>
            <w:hideMark/>
          </w:tcPr>
          <w:p w14:paraId="4E5AD944" w14:textId="5488D3C9" w:rsidR="00FD3FE9" w:rsidRPr="00230C54" w:rsidRDefault="002E7C23">
            <w:pPr>
              <w:pStyle w:val="documentsectiontitle"/>
              <w:ind w:right="120"/>
              <w:rPr>
                <w:rStyle w:val="documentheading"/>
                <w:rFonts w:ascii="Open Sans" w:hAnsi="Open Sans" w:cs="Open Sans"/>
                <w:sz w:val="24"/>
                <w:szCs w:val="24"/>
              </w:rPr>
            </w:pPr>
            <w:r>
              <w:rPr>
                <w:rStyle w:val="documentheading"/>
                <w:rFonts w:ascii="Open Sans" w:hAnsi="Open Sans" w:cs="Open Sans"/>
                <w:sz w:val="24"/>
                <w:szCs w:val="24"/>
              </w:rPr>
              <w:t>Highlights</w:t>
            </w:r>
          </w:p>
          <w:p w14:paraId="0706982C" w14:textId="77777777" w:rsidR="00FD3FE9" w:rsidRPr="00230C54" w:rsidRDefault="00FD3FE9">
            <w:pPr>
              <w:pStyle w:val="documentheadingParagraph"/>
              <w:pBdr>
                <w:right w:val="none" w:sz="0" w:space="0" w:color="auto"/>
              </w:pBdr>
              <w:spacing w:line="280" w:lineRule="atLeast"/>
              <w:ind w:right="120"/>
              <w:textAlignment w:val="auto"/>
              <w:rPr>
                <w:rStyle w:val="documentheading"/>
                <w:rFonts w:ascii="Open Sans" w:eastAsia="Open Sans" w:hAnsi="Open Sans" w:cs="Open Sans"/>
                <w:color w:val="020303"/>
                <w:sz w:val="20"/>
                <w:szCs w:val="20"/>
              </w:rPr>
            </w:pPr>
          </w:p>
          <w:p w14:paraId="1B1ABB59" w14:textId="77777777" w:rsidR="00665EBA" w:rsidRPr="00230C54" w:rsidRDefault="00665EBA" w:rsidP="00665EBA">
            <w:pPr>
              <w:rPr>
                <w:rFonts w:ascii="Open Sans" w:eastAsia="Open Sans" w:hAnsi="Open Sans" w:cs="Open Sans"/>
              </w:rPr>
            </w:pPr>
          </w:p>
          <w:p w14:paraId="5D4A491B" w14:textId="77777777" w:rsidR="00665EBA" w:rsidRPr="00230C54" w:rsidRDefault="00665EBA" w:rsidP="00665EBA">
            <w:pPr>
              <w:rPr>
                <w:rFonts w:ascii="Open Sans" w:eastAsia="Open Sans" w:hAnsi="Open Sans" w:cs="Open Sans"/>
              </w:rPr>
            </w:pPr>
          </w:p>
          <w:p w14:paraId="04170A99" w14:textId="77777777" w:rsidR="00665EBA" w:rsidRPr="00230C54" w:rsidRDefault="00665EBA" w:rsidP="00665EBA">
            <w:pPr>
              <w:rPr>
                <w:rFonts w:ascii="Open Sans" w:eastAsia="Open Sans" w:hAnsi="Open Sans" w:cs="Open Sans"/>
              </w:rPr>
            </w:pPr>
          </w:p>
          <w:p w14:paraId="6D2641BA" w14:textId="77777777" w:rsidR="00665EBA" w:rsidRPr="00230C54" w:rsidRDefault="00665EBA" w:rsidP="00665EBA">
            <w:pPr>
              <w:rPr>
                <w:rFonts w:ascii="Open Sans" w:eastAsia="Open Sans" w:hAnsi="Open Sans" w:cs="Open Sans"/>
              </w:rPr>
            </w:pPr>
          </w:p>
          <w:p w14:paraId="75DF51BF" w14:textId="77777777" w:rsidR="00665EBA" w:rsidRPr="00230C54" w:rsidRDefault="00665EBA" w:rsidP="00665EBA">
            <w:pPr>
              <w:rPr>
                <w:rFonts w:ascii="Open Sans" w:eastAsia="Open Sans" w:hAnsi="Open Sans" w:cs="Open Sans"/>
              </w:rPr>
            </w:pPr>
          </w:p>
          <w:p w14:paraId="7E8D2ACB" w14:textId="77777777" w:rsidR="00665EBA" w:rsidRPr="00230C54" w:rsidRDefault="00665EBA" w:rsidP="00665EBA">
            <w:pPr>
              <w:rPr>
                <w:rFonts w:ascii="Open Sans" w:eastAsia="Open Sans" w:hAnsi="Open Sans" w:cs="Open Sans"/>
              </w:rPr>
            </w:pPr>
          </w:p>
          <w:p w14:paraId="5452903C" w14:textId="77777777" w:rsidR="00665EBA" w:rsidRPr="00230C54" w:rsidRDefault="00665EBA" w:rsidP="00665EBA">
            <w:pPr>
              <w:rPr>
                <w:rFonts w:ascii="Open Sans" w:eastAsia="Open Sans" w:hAnsi="Open Sans" w:cs="Open Sans"/>
              </w:rPr>
            </w:pPr>
          </w:p>
          <w:p w14:paraId="4CE45E90" w14:textId="2DA22D95" w:rsidR="00665EBA" w:rsidRPr="00230C54" w:rsidRDefault="00665EBA" w:rsidP="00665EBA">
            <w:pPr>
              <w:rPr>
                <w:rStyle w:val="documentheading"/>
                <w:rFonts w:ascii="Open Sans" w:eastAsia="Open Sans" w:hAnsi="Open Sans" w:cs="Open Sans"/>
                <w:color w:val="020303"/>
                <w:sz w:val="20"/>
                <w:szCs w:val="20"/>
              </w:rPr>
            </w:pPr>
          </w:p>
          <w:p w14:paraId="0E4DF354" w14:textId="77777777" w:rsidR="00665EBA" w:rsidRPr="00230C54" w:rsidRDefault="00665EBA" w:rsidP="00665EBA">
            <w:pPr>
              <w:rPr>
                <w:rFonts w:ascii="Open Sans" w:eastAsia="Open Sans" w:hAnsi="Open Sans" w:cs="Open Sans"/>
              </w:rPr>
            </w:pPr>
          </w:p>
        </w:tc>
        <w:tc>
          <w:tcPr>
            <w:tcW w:w="8647" w:type="dxa"/>
            <w:tcMar>
              <w:top w:w="165" w:type="dxa"/>
              <w:left w:w="0" w:type="dxa"/>
              <w:bottom w:w="0" w:type="dxa"/>
              <w:right w:w="0" w:type="dxa"/>
            </w:tcMar>
            <w:hideMark/>
          </w:tcPr>
          <w:p w14:paraId="2ABB1AF8" w14:textId="77777777" w:rsidR="00213D48" w:rsidRPr="00230C54" w:rsidRDefault="00213D48" w:rsidP="00213D48">
            <w:pPr>
              <w:pStyle w:val="p"/>
              <w:spacing w:line="280" w:lineRule="atLeast"/>
              <w:ind w:right="80"/>
              <w:rPr>
                <w:rStyle w:val="parentContainersectiontablesectionbody"/>
                <w:rFonts w:ascii="Open Sans" w:eastAsia="Open Sans" w:hAnsi="Open Sans" w:cs="Open Sans"/>
                <w:b/>
                <w:bCs/>
                <w:color w:val="020303"/>
                <w:sz w:val="22"/>
                <w:szCs w:val="22"/>
              </w:rPr>
            </w:pPr>
            <w:r w:rsidRPr="00230C54">
              <w:rPr>
                <w:rStyle w:val="parentContainersectiontablesectionbody"/>
                <w:rFonts w:ascii="Open Sans" w:eastAsia="Open Sans" w:hAnsi="Open Sans" w:cs="Open Sans"/>
                <w:b/>
                <w:bCs/>
                <w:color w:val="020303"/>
                <w:sz w:val="22"/>
                <w:szCs w:val="22"/>
              </w:rPr>
              <w:t xml:space="preserve">Created </w:t>
            </w:r>
            <w:hyperlink r:id="rId12" w:history="1">
              <w:r w:rsidRPr="00230C54">
                <w:rPr>
                  <w:rStyle w:val="Hyperlink"/>
                  <w:rFonts w:ascii="Open Sans" w:eastAsia="Open Sans" w:hAnsi="Open Sans" w:cs="Open Sans"/>
                  <w:b/>
                  <w:bCs/>
                  <w:sz w:val="22"/>
                  <w:szCs w:val="22"/>
                </w:rPr>
                <w:t>Portfolio Website</w:t>
              </w:r>
            </w:hyperlink>
          </w:p>
          <w:p w14:paraId="6706691E" w14:textId="77777777" w:rsidR="00213D48" w:rsidRPr="00230C54" w:rsidRDefault="00213D48" w:rsidP="00213D48">
            <w:pPr>
              <w:pStyle w:val="p"/>
              <w:numPr>
                <w:ilvl w:val="0"/>
                <w:numId w:val="15"/>
              </w:numPr>
              <w:spacing w:line="280" w:lineRule="atLeast"/>
              <w:ind w:right="80"/>
              <w:rPr>
                <w:rStyle w:val="parentContainersectiontablesectionbody"/>
                <w:rFonts w:ascii="Open Sans" w:eastAsia="Open Sans" w:hAnsi="Open Sans" w:cs="Open Sans"/>
                <w:b/>
                <w:bCs/>
                <w:color w:val="020303"/>
                <w:sz w:val="20"/>
                <w:szCs w:val="20"/>
              </w:rPr>
            </w:pPr>
            <w:r w:rsidRPr="00230C54">
              <w:rPr>
                <w:rStyle w:val="parentContainersectiontablesectionbody"/>
                <w:rFonts w:ascii="Open Sans" w:eastAsia="Open Sans" w:hAnsi="Open Sans" w:cs="Open Sans"/>
                <w:color w:val="020303"/>
                <w:sz w:val="20"/>
                <w:szCs w:val="20"/>
              </w:rPr>
              <w:t xml:space="preserve">Developed a personal portfolio website from scratch using HTML, CSS, and JavaScript; featuring projects, my expertise, contact details, and links to GitHub repositories. </w:t>
            </w:r>
          </w:p>
          <w:p w14:paraId="7BFB999C" w14:textId="77777777" w:rsidR="00213D48" w:rsidRPr="00230C54" w:rsidRDefault="00213D48" w:rsidP="00213D48">
            <w:pPr>
              <w:pStyle w:val="p"/>
              <w:numPr>
                <w:ilvl w:val="0"/>
                <w:numId w:val="15"/>
              </w:numPr>
              <w:spacing w:line="280" w:lineRule="atLeast"/>
              <w:ind w:right="80"/>
              <w:rPr>
                <w:rStyle w:val="parentContainersectiontablesectionbody"/>
                <w:rFonts w:ascii="Open Sans" w:eastAsia="Open Sans" w:hAnsi="Open Sans" w:cs="Open Sans"/>
                <w:b/>
                <w:bCs/>
                <w:color w:val="020303"/>
                <w:sz w:val="20"/>
                <w:szCs w:val="20"/>
              </w:rPr>
            </w:pPr>
            <w:r w:rsidRPr="00230C54">
              <w:rPr>
                <w:rStyle w:val="parentContainersectiontablesectionbody"/>
                <w:rFonts w:ascii="Open Sans" w:eastAsia="Open Sans" w:hAnsi="Open Sans" w:cs="Open Sans"/>
                <w:color w:val="020303"/>
                <w:sz w:val="20"/>
                <w:szCs w:val="20"/>
              </w:rPr>
              <w:t xml:space="preserve">Focused on clean design, accessibility, and usability to create a positive user experience. </w:t>
            </w:r>
          </w:p>
          <w:p w14:paraId="5CD677B4" w14:textId="77777777" w:rsidR="00213D48" w:rsidRDefault="00213D48" w:rsidP="00383C2B">
            <w:pPr>
              <w:pStyle w:val="p"/>
              <w:spacing w:line="280" w:lineRule="atLeast"/>
              <w:ind w:right="80"/>
              <w:rPr>
                <w:rStyle w:val="parentContainersectiontablesectionbody"/>
                <w:rFonts w:ascii="Open Sans" w:eastAsia="Open Sans" w:hAnsi="Open Sans" w:cs="Open Sans"/>
                <w:b/>
                <w:bCs/>
                <w:color w:val="020303"/>
                <w:sz w:val="22"/>
                <w:szCs w:val="22"/>
              </w:rPr>
            </w:pPr>
          </w:p>
          <w:p w14:paraId="3BBF2434" w14:textId="3C2E71F4" w:rsidR="00383C2B" w:rsidRPr="00230C54" w:rsidRDefault="00383C2B" w:rsidP="00383C2B">
            <w:pPr>
              <w:pStyle w:val="p"/>
              <w:spacing w:line="280" w:lineRule="atLeast"/>
              <w:ind w:right="80"/>
              <w:rPr>
                <w:rStyle w:val="parentContainersectiontablesectionbody"/>
                <w:rFonts w:ascii="Open Sans" w:eastAsia="Open Sans" w:hAnsi="Open Sans" w:cs="Open Sans"/>
                <w:b/>
                <w:bCs/>
                <w:color w:val="020303"/>
                <w:sz w:val="22"/>
                <w:szCs w:val="22"/>
              </w:rPr>
            </w:pPr>
            <w:r w:rsidRPr="00230C54">
              <w:rPr>
                <w:rStyle w:val="parentContainersectiontablesectionbody"/>
                <w:rFonts w:ascii="Open Sans" w:eastAsia="Open Sans" w:hAnsi="Open Sans" w:cs="Open Sans"/>
                <w:b/>
                <w:bCs/>
                <w:color w:val="020303"/>
                <w:sz w:val="22"/>
                <w:szCs w:val="22"/>
              </w:rPr>
              <w:t>Outward Bound Trust Expedition (Ron Dearing UTC)</w:t>
            </w:r>
          </w:p>
          <w:p w14:paraId="042142D5" w14:textId="1FF9A3B5" w:rsidR="00383C2B" w:rsidRPr="00230C54" w:rsidRDefault="00DC7391" w:rsidP="00383C2B">
            <w:pPr>
              <w:pStyle w:val="p"/>
              <w:numPr>
                <w:ilvl w:val="0"/>
                <w:numId w:val="14"/>
              </w:numPr>
              <w:spacing w:line="280" w:lineRule="atLeast"/>
              <w:ind w:right="80"/>
              <w:rPr>
                <w:rStyle w:val="parentContainersectiontablesectionbody"/>
                <w:rFonts w:ascii="Open Sans" w:eastAsia="Open Sans" w:hAnsi="Open Sans" w:cs="Open Sans"/>
                <w:color w:val="020303"/>
                <w:sz w:val="20"/>
                <w:szCs w:val="20"/>
              </w:rPr>
            </w:pPr>
            <w:r w:rsidRPr="00230C54">
              <w:rPr>
                <w:rFonts w:ascii="Open Sans" w:eastAsia="Open Sans" w:hAnsi="Open Sans" w:cs="Open Sans"/>
                <w:color w:val="020303"/>
                <w:sz w:val="20"/>
                <w:szCs w:val="20"/>
              </w:rPr>
              <w:t>Completed a multi-day outdoor challenge involving mountain expeditions</w:t>
            </w:r>
            <w:r w:rsidR="00163724" w:rsidRPr="00230C54">
              <w:rPr>
                <w:rFonts w:ascii="Open Sans" w:eastAsia="Open Sans" w:hAnsi="Open Sans" w:cs="Open Sans"/>
                <w:color w:val="020303"/>
                <w:sz w:val="20"/>
                <w:szCs w:val="20"/>
              </w:rPr>
              <w:t xml:space="preserve">, </w:t>
            </w:r>
            <w:r w:rsidRPr="00230C54">
              <w:rPr>
                <w:rFonts w:ascii="Open Sans" w:eastAsia="Open Sans" w:hAnsi="Open Sans" w:cs="Open Sans"/>
                <w:color w:val="020303"/>
                <w:sz w:val="20"/>
                <w:szCs w:val="20"/>
              </w:rPr>
              <w:t>team navigation</w:t>
            </w:r>
            <w:r w:rsidR="00163724" w:rsidRPr="00230C54">
              <w:rPr>
                <w:rFonts w:ascii="Open Sans" w:eastAsia="Open Sans" w:hAnsi="Open Sans" w:cs="Open Sans"/>
                <w:color w:val="020303"/>
                <w:sz w:val="20"/>
                <w:szCs w:val="20"/>
              </w:rPr>
              <w:t xml:space="preserve">, </w:t>
            </w:r>
            <w:r w:rsidR="006E625B" w:rsidRPr="00230C54">
              <w:rPr>
                <w:rFonts w:ascii="Open Sans" w:eastAsia="Open Sans" w:hAnsi="Open Sans" w:cs="Open Sans"/>
                <w:color w:val="020303"/>
                <w:sz w:val="20"/>
                <w:szCs w:val="20"/>
              </w:rPr>
              <w:t xml:space="preserve">and a multitude of physically and mentally demanding activities. </w:t>
            </w:r>
          </w:p>
          <w:p w14:paraId="607DE231" w14:textId="6165CCC2" w:rsidR="00383C2B" w:rsidRPr="00230C54" w:rsidRDefault="000F69F7" w:rsidP="000F69F7">
            <w:pPr>
              <w:pStyle w:val="p"/>
              <w:numPr>
                <w:ilvl w:val="0"/>
                <w:numId w:val="19"/>
              </w:numPr>
              <w:spacing w:line="280" w:lineRule="atLeast"/>
              <w:ind w:right="80"/>
              <w:rPr>
                <w:rFonts w:ascii="Open Sans" w:eastAsia="Open Sans" w:hAnsi="Open Sans" w:cs="Open Sans"/>
                <w:b/>
                <w:bCs/>
                <w:color w:val="020303"/>
                <w:sz w:val="20"/>
                <w:szCs w:val="20"/>
              </w:rPr>
            </w:pPr>
            <w:r w:rsidRPr="00230C54">
              <w:rPr>
                <w:rFonts w:ascii="Open Sans" w:eastAsia="Open Sans" w:hAnsi="Open Sans" w:cs="Open Sans"/>
                <w:color w:val="020303"/>
                <w:sz w:val="20"/>
                <w:szCs w:val="20"/>
              </w:rPr>
              <w:t>Took on a leadership role during group expeditions, coordinating navigation and motivating teammates.</w:t>
            </w:r>
          </w:p>
          <w:p w14:paraId="23B8E36B" w14:textId="668FBB1F" w:rsidR="001E0F15" w:rsidRPr="00213D48" w:rsidRDefault="001D553A">
            <w:pPr>
              <w:pStyle w:val="p"/>
              <w:numPr>
                <w:ilvl w:val="0"/>
                <w:numId w:val="19"/>
              </w:numPr>
              <w:spacing w:line="280" w:lineRule="atLeast"/>
              <w:ind w:right="80"/>
              <w:rPr>
                <w:rStyle w:val="parentContainersectiontablesectionbody"/>
                <w:rFonts w:ascii="Open Sans" w:eastAsia="Open Sans" w:hAnsi="Open Sans" w:cs="Open Sans"/>
                <w:b/>
                <w:bCs/>
                <w:color w:val="020303"/>
                <w:sz w:val="20"/>
                <w:szCs w:val="20"/>
              </w:rPr>
            </w:pPr>
            <w:r w:rsidRPr="00230C54">
              <w:rPr>
                <w:rFonts w:ascii="Open Sans" w:eastAsia="Open Sans" w:hAnsi="Open Sans" w:cs="Open Sans"/>
                <w:color w:val="020303"/>
                <w:sz w:val="20"/>
                <w:szCs w:val="20"/>
              </w:rPr>
              <w:t xml:space="preserve">Expanded my comfort zone and </w:t>
            </w:r>
            <w:r w:rsidR="005C64B6" w:rsidRPr="00230C54">
              <w:rPr>
                <w:rFonts w:ascii="Open Sans" w:eastAsia="Open Sans" w:hAnsi="Open Sans" w:cs="Open Sans"/>
                <w:color w:val="020303"/>
                <w:sz w:val="20"/>
                <w:szCs w:val="20"/>
              </w:rPr>
              <w:t>gave me a profound sense of self-reliance and determination.</w:t>
            </w:r>
          </w:p>
          <w:p w14:paraId="246F89C3" w14:textId="77777777" w:rsidR="001E0F15" w:rsidRPr="00230C54" w:rsidRDefault="001E0F15">
            <w:pPr>
              <w:pStyle w:val="p"/>
              <w:spacing w:line="280" w:lineRule="atLeast"/>
              <w:ind w:right="80"/>
              <w:rPr>
                <w:rStyle w:val="parentContainersectiontablesectionbody"/>
                <w:rFonts w:ascii="Open Sans" w:eastAsia="Open Sans" w:hAnsi="Open Sans" w:cs="Open Sans"/>
                <w:color w:val="020303"/>
                <w:sz w:val="20"/>
                <w:szCs w:val="20"/>
              </w:rPr>
            </w:pPr>
          </w:p>
          <w:p w14:paraId="5F7C927D" w14:textId="77777777" w:rsidR="001E0F15" w:rsidRPr="00230C54" w:rsidRDefault="001E0F15">
            <w:pPr>
              <w:pStyle w:val="p"/>
              <w:spacing w:line="280" w:lineRule="atLeast"/>
              <w:ind w:right="80"/>
              <w:rPr>
                <w:rStyle w:val="parentContainersectiontablesectionbody"/>
                <w:rFonts w:ascii="Open Sans" w:eastAsia="Open Sans" w:hAnsi="Open Sans" w:cs="Open Sans"/>
                <w:color w:val="020303"/>
                <w:sz w:val="20"/>
                <w:szCs w:val="20"/>
              </w:rPr>
            </w:pPr>
          </w:p>
        </w:tc>
      </w:tr>
    </w:tbl>
    <w:p w14:paraId="3C47BEFC" w14:textId="77777777" w:rsidR="00665EBA" w:rsidRPr="00230C54" w:rsidRDefault="00665EBA" w:rsidP="00CD06A6">
      <w:pPr>
        <w:rPr>
          <w:rFonts w:ascii="Open Sans" w:hAnsi="Open Sans" w:cs="Open Sans"/>
        </w:rPr>
      </w:pPr>
    </w:p>
    <w:sectPr w:rsidR="00665EBA" w:rsidRPr="00230C54">
      <w:headerReference w:type="default" r:id="rId13"/>
      <w:footerReference w:type="default" r:id="rId14"/>
      <w:type w:val="continuous"/>
      <w:pgSz w:w="11906" w:h="16838"/>
      <w:pgMar w:top="400" w:right="600" w:bottom="6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BB58" w14:textId="77777777" w:rsidR="00A82F2F" w:rsidRDefault="00A82F2F">
      <w:pPr>
        <w:spacing w:line="240" w:lineRule="auto"/>
      </w:pPr>
      <w:r>
        <w:separator/>
      </w:r>
    </w:p>
  </w:endnote>
  <w:endnote w:type="continuationSeparator" w:id="0">
    <w:p w14:paraId="668CB4C3" w14:textId="77777777" w:rsidR="00A82F2F" w:rsidRDefault="00A82F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F247" w14:textId="77777777" w:rsidR="004F10A6" w:rsidRDefault="004F10A6">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541A" w14:textId="77777777" w:rsidR="004F10A6" w:rsidRDefault="004F10A6">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74D74" w14:textId="77777777" w:rsidR="00A82F2F" w:rsidRDefault="00A82F2F">
      <w:pPr>
        <w:spacing w:line="240" w:lineRule="auto"/>
      </w:pPr>
      <w:r>
        <w:separator/>
      </w:r>
    </w:p>
  </w:footnote>
  <w:footnote w:type="continuationSeparator" w:id="0">
    <w:p w14:paraId="671C54FB" w14:textId="77777777" w:rsidR="00A82F2F" w:rsidRDefault="00A82F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C49E" w14:textId="77777777" w:rsidR="004F10A6" w:rsidRDefault="004F10A6">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F6C8" w14:textId="77777777" w:rsidR="004F10A6" w:rsidRDefault="004F10A6">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3C37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00000001"/>
    <w:lvl w:ilvl="0" w:tplc="A7FE6022">
      <w:start w:val="1"/>
      <w:numFmt w:val="bullet"/>
      <w:lvlText w:val=""/>
      <w:lvlJc w:val="left"/>
      <w:pPr>
        <w:ind w:left="360" w:hanging="360"/>
      </w:pPr>
      <w:rPr>
        <w:rFonts w:ascii="Symbol" w:hAnsi="Symbol"/>
      </w:rPr>
    </w:lvl>
    <w:lvl w:ilvl="1" w:tplc="771CCCE8">
      <w:start w:val="1"/>
      <w:numFmt w:val="bullet"/>
      <w:lvlText w:val="o"/>
      <w:lvlJc w:val="left"/>
      <w:pPr>
        <w:tabs>
          <w:tab w:val="num" w:pos="1080"/>
        </w:tabs>
        <w:ind w:left="1080" w:hanging="360"/>
      </w:pPr>
      <w:rPr>
        <w:rFonts w:ascii="Courier New" w:hAnsi="Courier New"/>
      </w:rPr>
    </w:lvl>
    <w:lvl w:ilvl="2" w:tplc="8CE47F82">
      <w:start w:val="1"/>
      <w:numFmt w:val="bullet"/>
      <w:lvlText w:val=""/>
      <w:lvlJc w:val="left"/>
      <w:pPr>
        <w:tabs>
          <w:tab w:val="num" w:pos="1800"/>
        </w:tabs>
        <w:ind w:left="1800" w:hanging="360"/>
      </w:pPr>
      <w:rPr>
        <w:rFonts w:ascii="Wingdings" w:hAnsi="Wingdings"/>
      </w:rPr>
    </w:lvl>
    <w:lvl w:ilvl="3" w:tplc="16DA13CA">
      <w:start w:val="1"/>
      <w:numFmt w:val="bullet"/>
      <w:lvlText w:val=""/>
      <w:lvlJc w:val="left"/>
      <w:pPr>
        <w:tabs>
          <w:tab w:val="num" w:pos="2520"/>
        </w:tabs>
        <w:ind w:left="2520" w:hanging="360"/>
      </w:pPr>
      <w:rPr>
        <w:rFonts w:ascii="Symbol" w:hAnsi="Symbol"/>
      </w:rPr>
    </w:lvl>
    <w:lvl w:ilvl="4" w:tplc="98B6E86A">
      <w:start w:val="1"/>
      <w:numFmt w:val="bullet"/>
      <w:lvlText w:val="o"/>
      <w:lvlJc w:val="left"/>
      <w:pPr>
        <w:tabs>
          <w:tab w:val="num" w:pos="3240"/>
        </w:tabs>
        <w:ind w:left="3240" w:hanging="360"/>
      </w:pPr>
      <w:rPr>
        <w:rFonts w:ascii="Courier New" w:hAnsi="Courier New"/>
      </w:rPr>
    </w:lvl>
    <w:lvl w:ilvl="5" w:tplc="BB24E65A">
      <w:start w:val="1"/>
      <w:numFmt w:val="bullet"/>
      <w:lvlText w:val=""/>
      <w:lvlJc w:val="left"/>
      <w:pPr>
        <w:tabs>
          <w:tab w:val="num" w:pos="3960"/>
        </w:tabs>
        <w:ind w:left="3960" w:hanging="360"/>
      </w:pPr>
      <w:rPr>
        <w:rFonts w:ascii="Wingdings" w:hAnsi="Wingdings"/>
      </w:rPr>
    </w:lvl>
    <w:lvl w:ilvl="6" w:tplc="A6EA09F0">
      <w:start w:val="1"/>
      <w:numFmt w:val="bullet"/>
      <w:lvlText w:val=""/>
      <w:lvlJc w:val="left"/>
      <w:pPr>
        <w:tabs>
          <w:tab w:val="num" w:pos="4680"/>
        </w:tabs>
        <w:ind w:left="4680" w:hanging="360"/>
      </w:pPr>
      <w:rPr>
        <w:rFonts w:ascii="Symbol" w:hAnsi="Symbol"/>
      </w:rPr>
    </w:lvl>
    <w:lvl w:ilvl="7" w:tplc="A246DA32">
      <w:start w:val="1"/>
      <w:numFmt w:val="bullet"/>
      <w:lvlText w:val="o"/>
      <w:lvlJc w:val="left"/>
      <w:pPr>
        <w:tabs>
          <w:tab w:val="num" w:pos="5400"/>
        </w:tabs>
        <w:ind w:left="5400" w:hanging="360"/>
      </w:pPr>
      <w:rPr>
        <w:rFonts w:ascii="Courier New" w:hAnsi="Courier New"/>
      </w:rPr>
    </w:lvl>
    <w:lvl w:ilvl="8" w:tplc="558078E2">
      <w:start w:val="1"/>
      <w:numFmt w:val="bullet"/>
      <w:lvlText w:val=""/>
      <w:lvlJc w:val="left"/>
      <w:pPr>
        <w:tabs>
          <w:tab w:val="num" w:pos="6120"/>
        </w:tabs>
        <w:ind w:left="6120" w:hanging="360"/>
      </w:pPr>
      <w:rPr>
        <w:rFonts w:ascii="Wingdings" w:hAnsi="Wingdings"/>
      </w:rPr>
    </w:lvl>
  </w:abstractNum>
  <w:abstractNum w:abstractNumId="2" w15:restartNumberingAfterBreak="0">
    <w:nsid w:val="00000002"/>
    <w:multiLevelType w:val="hybridMultilevel"/>
    <w:tmpl w:val="00000002"/>
    <w:lvl w:ilvl="0" w:tplc="AFDC24C8">
      <w:start w:val="1"/>
      <w:numFmt w:val="bullet"/>
      <w:lvlText w:val=""/>
      <w:lvlJc w:val="left"/>
      <w:pPr>
        <w:ind w:left="720" w:hanging="360"/>
      </w:pPr>
      <w:rPr>
        <w:rFonts w:ascii="Symbol" w:hAnsi="Symbol"/>
      </w:rPr>
    </w:lvl>
    <w:lvl w:ilvl="1" w:tplc="5B1CDD5C">
      <w:start w:val="1"/>
      <w:numFmt w:val="bullet"/>
      <w:lvlText w:val="o"/>
      <w:lvlJc w:val="left"/>
      <w:pPr>
        <w:tabs>
          <w:tab w:val="num" w:pos="1440"/>
        </w:tabs>
        <w:ind w:left="1440" w:hanging="360"/>
      </w:pPr>
      <w:rPr>
        <w:rFonts w:ascii="Courier New" w:hAnsi="Courier New"/>
      </w:rPr>
    </w:lvl>
    <w:lvl w:ilvl="2" w:tplc="BCA82F36">
      <w:start w:val="1"/>
      <w:numFmt w:val="bullet"/>
      <w:lvlText w:val=""/>
      <w:lvlJc w:val="left"/>
      <w:pPr>
        <w:tabs>
          <w:tab w:val="num" w:pos="2160"/>
        </w:tabs>
        <w:ind w:left="2160" w:hanging="360"/>
      </w:pPr>
      <w:rPr>
        <w:rFonts w:ascii="Wingdings" w:hAnsi="Wingdings"/>
      </w:rPr>
    </w:lvl>
    <w:lvl w:ilvl="3" w:tplc="955C90A2">
      <w:start w:val="1"/>
      <w:numFmt w:val="bullet"/>
      <w:lvlText w:val=""/>
      <w:lvlJc w:val="left"/>
      <w:pPr>
        <w:tabs>
          <w:tab w:val="num" w:pos="2880"/>
        </w:tabs>
        <w:ind w:left="2880" w:hanging="360"/>
      </w:pPr>
      <w:rPr>
        <w:rFonts w:ascii="Symbol" w:hAnsi="Symbol"/>
      </w:rPr>
    </w:lvl>
    <w:lvl w:ilvl="4" w:tplc="168EAF6A">
      <w:start w:val="1"/>
      <w:numFmt w:val="bullet"/>
      <w:lvlText w:val="o"/>
      <w:lvlJc w:val="left"/>
      <w:pPr>
        <w:tabs>
          <w:tab w:val="num" w:pos="3600"/>
        </w:tabs>
        <w:ind w:left="3600" w:hanging="360"/>
      </w:pPr>
      <w:rPr>
        <w:rFonts w:ascii="Courier New" w:hAnsi="Courier New"/>
      </w:rPr>
    </w:lvl>
    <w:lvl w:ilvl="5" w:tplc="09623928">
      <w:start w:val="1"/>
      <w:numFmt w:val="bullet"/>
      <w:lvlText w:val=""/>
      <w:lvlJc w:val="left"/>
      <w:pPr>
        <w:tabs>
          <w:tab w:val="num" w:pos="4320"/>
        </w:tabs>
        <w:ind w:left="4320" w:hanging="360"/>
      </w:pPr>
      <w:rPr>
        <w:rFonts w:ascii="Wingdings" w:hAnsi="Wingdings"/>
      </w:rPr>
    </w:lvl>
    <w:lvl w:ilvl="6" w:tplc="FFF27E68">
      <w:start w:val="1"/>
      <w:numFmt w:val="bullet"/>
      <w:lvlText w:val=""/>
      <w:lvlJc w:val="left"/>
      <w:pPr>
        <w:tabs>
          <w:tab w:val="num" w:pos="5040"/>
        </w:tabs>
        <w:ind w:left="5040" w:hanging="360"/>
      </w:pPr>
      <w:rPr>
        <w:rFonts w:ascii="Symbol" w:hAnsi="Symbol"/>
      </w:rPr>
    </w:lvl>
    <w:lvl w:ilvl="7" w:tplc="D36C4FEE">
      <w:start w:val="1"/>
      <w:numFmt w:val="bullet"/>
      <w:lvlText w:val="o"/>
      <w:lvlJc w:val="left"/>
      <w:pPr>
        <w:tabs>
          <w:tab w:val="num" w:pos="5760"/>
        </w:tabs>
        <w:ind w:left="5760" w:hanging="360"/>
      </w:pPr>
      <w:rPr>
        <w:rFonts w:ascii="Courier New" w:hAnsi="Courier New"/>
      </w:rPr>
    </w:lvl>
    <w:lvl w:ilvl="8" w:tplc="F0F6A92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3"/>
    <w:multiLevelType w:val="hybridMultilevel"/>
    <w:tmpl w:val="00000003"/>
    <w:lvl w:ilvl="0" w:tplc="00AC275E">
      <w:start w:val="1"/>
      <w:numFmt w:val="bullet"/>
      <w:lvlText w:val=""/>
      <w:lvlJc w:val="left"/>
      <w:pPr>
        <w:ind w:left="720" w:hanging="360"/>
      </w:pPr>
      <w:rPr>
        <w:rFonts w:ascii="Symbol" w:hAnsi="Symbol"/>
      </w:rPr>
    </w:lvl>
    <w:lvl w:ilvl="1" w:tplc="AE78A69E">
      <w:start w:val="1"/>
      <w:numFmt w:val="bullet"/>
      <w:lvlText w:val="o"/>
      <w:lvlJc w:val="left"/>
      <w:pPr>
        <w:tabs>
          <w:tab w:val="num" w:pos="1440"/>
        </w:tabs>
        <w:ind w:left="1440" w:hanging="360"/>
      </w:pPr>
      <w:rPr>
        <w:rFonts w:ascii="Courier New" w:hAnsi="Courier New"/>
      </w:rPr>
    </w:lvl>
    <w:lvl w:ilvl="2" w:tplc="A7EA3090">
      <w:start w:val="1"/>
      <w:numFmt w:val="bullet"/>
      <w:lvlText w:val=""/>
      <w:lvlJc w:val="left"/>
      <w:pPr>
        <w:tabs>
          <w:tab w:val="num" w:pos="2160"/>
        </w:tabs>
        <w:ind w:left="2160" w:hanging="360"/>
      </w:pPr>
      <w:rPr>
        <w:rFonts w:ascii="Wingdings" w:hAnsi="Wingdings"/>
      </w:rPr>
    </w:lvl>
    <w:lvl w:ilvl="3" w:tplc="645EE82A">
      <w:start w:val="1"/>
      <w:numFmt w:val="bullet"/>
      <w:lvlText w:val=""/>
      <w:lvlJc w:val="left"/>
      <w:pPr>
        <w:tabs>
          <w:tab w:val="num" w:pos="2880"/>
        </w:tabs>
        <w:ind w:left="2880" w:hanging="360"/>
      </w:pPr>
      <w:rPr>
        <w:rFonts w:ascii="Symbol" w:hAnsi="Symbol"/>
      </w:rPr>
    </w:lvl>
    <w:lvl w:ilvl="4" w:tplc="34C61566">
      <w:start w:val="1"/>
      <w:numFmt w:val="bullet"/>
      <w:lvlText w:val="o"/>
      <w:lvlJc w:val="left"/>
      <w:pPr>
        <w:tabs>
          <w:tab w:val="num" w:pos="3600"/>
        </w:tabs>
        <w:ind w:left="3600" w:hanging="360"/>
      </w:pPr>
      <w:rPr>
        <w:rFonts w:ascii="Courier New" w:hAnsi="Courier New"/>
      </w:rPr>
    </w:lvl>
    <w:lvl w:ilvl="5" w:tplc="62C0E0E6">
      <w:start w:val="1"/>
      <w:numFmt w:val="bullet"/>
      <w:lvlText w:val=""/>
      <w:lvlJc w:val="left"/>
      <w:pPr>
        <w:tabs>
          <w:tab w:val="num" w:pos="4320"/>
        </w:tabs>
        <w:ind w:left="4320" w:hanging="360"/>
      </w:pPr>
      <w:rPr>
        <w:rFonts w:ascii="Wingdings" w:hAnsi="Wingdings"/>
      </w:rPr>
    </w:lvl>
    <w:lvl w:ilvl="6" w:tplc="7A3E3338">
      <w:start w:val="1"/>
      <w:numFmt w:val="bullet"/>
      <w:lvlText w:val=""/>
      <w:lvlJc w:val="left"/>
      <w:pPr>
        <w:tabs>
          <w:tab w:val="num" w:pos="5040"/>
        </w:tabs>
        <w:ind w:left="5040" w:hanging="360"/>
      </w:pPr>
      <w:rPr>
        <w:rFonts w:ascii="Symbol" w:hAnsi="Symbol"/>
      </w:rPr>
    </w:lvl>
    <w:lvl w:ilvl="7" w:tplc="44783B86">
      <w:start w:val="1"/>
      <w:numFmt w:val="bullet"/>
      <w:lvlText w:val="o"/>
      <w:lvlJc w:val="left"/>
      <w:pPr>
        <w:tabs>
          <w:tab w:val="num" w:pos="5760"/>
        </w:tabs>
        <w:ind w:left="5760" w:hanging="360"/>
      </w:pPr>
      <w:rPr>
        <w:rFonts w:ascii="Courier New" w:hAnsi="Courier New"/>
      </w:rPr>
    </w:lvl>
    <w:lvl w:ilvl="8" w:tplc="138A1C7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4"/>
    <w:multiLevelType w:val="hybridMultilevel"/>
    <w:tmpl w:val="4A9A44F0"/>
    <w:lvl w:ilvl="0" w:tplc="FE023806">
      <w:start w:val="1"/>
      <w:numFmt w:val="bullet"/>
      <w:lvlText w:val=""/>
      <w:lvlJc w:val="left"/>
      <w:pPr>
        <w:ind w:left="720" w:hanging="360"/>
      </w:pPr>
      <w:rPr>
        <w:rFonts w:ascii="Symbol" w:hAnsi="Symbol" w:hint="default"/>
      </w:rPr>
    </w:lvl>
    <w:lvl w:ilvl="1" w:tplc="BABEC03C">
      <w:start w:val="1"/>
      <w:numFmt w:val="bullet"/>
      <w:lvlText w:val="o"/>
      <w:lvlJc w:val="left"/>
      <w:pPr>
        <w:tabs>
          <w:tab w:val="num" w:pos="4056"/>
        </w:tabs>
        <w:ind w:left="4056" w:hanging="360"/>
      </w:pPr>
      <w:rPr>
        <w:rFonts w:ascii="Courier New" w:hAnsi="Courier New"/>
      </w:rPr>
    </w:lvl>
    <w:lvl w:ilvl="2" w:tplc="3C00526C">
      <w:start w:val="1"/>
      <w:numFmt w:val="bullet"/>
      <w:lvlText w:val=""/>
      <w:lvlJc w:val="left"/>
      <w:pPr>
        <w:tabs>
          <w:tab w:val="num" w:pos="4776"/>
        </w:tabs>
        <w:ind w:left="4776" w:hanging="360"/>
      </w:pPr>
      <w:rPr>
        <w:rFonts w:ascii="Wingdings" w:hAnsi="Wingdings"/>
      </w:rPr>
    </w:lvl>
    <w:lvl w:ilvl="3" w:tplc="8CF06CF8">
      <w:start w:val="1"/>
      <w:numFmt w:val="bullet"/>
      <w:lvlText w:val=""/>
      <w:lvlJc w:val="left"/>
      <w:pPr>
        <w:tabs>
          <w:tab w:val="num" w:pos="5496"/>
        </w:tabs>
        <w:ind w:left="5496" w:hanging="360"/>
      </w:pPr>
      <w:rPr>
        <w:rFonts w:ascii="Symbol" w:hAnsi="Symbol"/>
      </w:rPr>
    </w:lvl>
    <w:lvl w:ilvl="4" w:tplc="C9E26E6A">
      <w:start w:val="1"/>
      <w:numFmt w:val="bullet"/>
      <w:lvlText w:val="o"/>
      <w:lvlJc w:val="left"/>
      <w:pPr>
        <w:tabs>
          <w:tab w:val="num" w:pos="6216"/>
        </w:tabs>
        <w:ind w:left="6216" w:hanging="360"/>
      </w:pPr>
      <w:rPr>
        <w:rFonts w:ascii="Courier New" w:hAnsi="Courier New"/>
      </w:rPr>
    </w:lvl>
    <w:lvl w:ilvl="5" w:tplc="6AB0806A">
      <w:start w:val="1"/>
      <w:numFmt w:val="bullet"/>
      <w:lvlText w:val=""/>
      <w:lvlJc w:val="left"/>
      <w:pPr>
        <w:tabs>
          <w:tab w:val="num" w:pos="6936"/>
        </w:tabs>
        <w:ind w:left="6936" w:hanging="360"/>
      </w:pPr>
      <w:rPr>
        <w:rFonts w:ascii="Wingdings" w:hAnsi="Wingdings"/>
      </w:rPr>
    </w:lvl>
    <w:lvl w:ilvl="6" w:tplc="C37E567E">
      <w:start w:val="1"/>
      <w:numFmt w:val="bullet"/>
      <w:lvlText w:val=""/>
      <w:lvlJc w:val="left"/>
      <w:pPr>
        <w:tabs>
          <w:tab w:val="num" w:pos="7656"/>
        </w:tabs>
        <w:ind w:left="7656" w:hanging="360"/>
      </w:pPr>
      <w:rPr>
        <w:rFonts w:ascii="Symbol" w:hAnsi="Symbol"/>
      </w:rPr>
    </w:lvl>
    <w:lvl w:ilvl="7" w:tplc="9C58573E">
      <w:start w:val="1"/>
      <w:numFmt w:val="bullet"/>
      <w:lvlText w:val="o"/>
      <w:lvlJc w:val="left"/>
      <w:pPr>
        <w:tabs>
          <w:tab w:val="num" w:pos="8376"/>
        </w:tabs>
        <w:ind w:left="8376" w:hanging="360"/>
      </w:pPr>
      <w:rPr>
        <w:rFonts w:ascii="Courier New" w:hAnsi="Courier New"/>
      </w:rPr>
    </w:lvl>
    <w:lvl w:ilvl="8" w:tplc="64D0DC50">
      <w:start w:val="1"/>
      <w:numFmt w:val="bullet"/>
      <w:lvlText w:val=""/>
      <w:lvlJc w:val="left"/>
      <w:pPr>
        <w:tabs>
          <w:tab w:val="num" w:pos="9096"/>
        </w:tabs>
        <w:ind w:left="9096" w:hanging="360"/>
      </w:pPr>
      <w:rPr>
        <w:rFonts w:ascii="Wingdings" w:hAnsi="Wingdings"/>
      </w:rPr>
    </w:lvl>
  </w:abstractNum>
  <w:abstractNum w:abstractNumId="5" w15:restartNumberingAfterBreak="0">
    <w:nsid w:val="00000006"/>
    <w:multiLevelType w:val="hybridMultilevel"/>
    <w:tmpl w:val="D65C0CC4"/>
    <w:lvl w:ilvl="0" w:tplc="002284BC">
      <w:start w:val="1"/>
      <w:numFmt w:val="bullet"/>
      <w:lvlText w:val=""/>
      <w:lvlJc w:val="left"/>
      <w:pPr>
        <w:ind w:left="720" w:hanging="360"/>
      </w:pPr>
      <w:rPr>
        <w:rFonts w:ascii="Symbol" w:hAnsi="Symbol" w:hint="default"/>
      </w:rPr>
    </w:lvl>
    <w:lvl w:ilvl="1" w:tplc="EA267914">
      <w:start w:val="1"/>
      <w:numFmt w:val="bullet"/>
      <w:lvlText w:val="o"/>
      <w:lvlJc w:val="left"/>
      <w:pPr>
        <w:tabs>
          <w:tab w:val="num" w:pos="1440"/>
        </w:tabs>
        <w:ind w:left="1440" w:hanging="360"/>
      </w:pPr>
      <w:rPr>
        <w:rFonts w:ascii="Courier New" w:hAnsi="Courier New"/>
      </w:rPr>
    </w:lvl>
    <w:lvl w:ilvl="2" w:tplc="89C00DC4">
      <w:start w:val="1"/>
      <w:numFmt w:val="bullet"/>
      <w:lvlText w:val=""/>
      <w:lvlJc w:val="left"/>
      <w:pPr>
        <w:tabs>
          <w:tab w:val="num" w:pos="2160"/>
        </w:tabs>
        <w:ind w:left="2160" w:hanging="360"/>
      </w:pPr>
      <w:rPr>
        <w:rFonts w:ascii="Wingdings" w:hAnsi="Wingdings"/>
      </w:rPr>
    </w:lvl>
    <w:lvl w:ilvl="3" w:tplc="5E181804">
      <w:start w:val="1"/>
      <w:numFmt w:val="bullet"/>
      <w:lvlText w:val=""/>
      <w:lvlJc w:val="left"/>
      <w:pPr>
        <w:tabs>
          <w:tab w:val="num" w:pos="2880"/>
        </w:tabs>
        <w:ind w:left="2880" w:hanging="360"/>
      </w:pPr>
      <w:rPr>
        <w:rFonts w:ascii="Symbol" w:hAnsi="Symbol"/>
      </w:rPr>
    </w:lvl>
    <w:lvl w:ilvl="4" w:tplc="A13854F0">
      <w:start w:val="1"/>
      <w:numFmt w:val="bullet"/>
      <w:lvlText w:val="o"/>
      <w:lvlJc w:val="left"/>
      <w:pPr>
        <w:tabs>
          <w:tab w:val="num" w:pos="3600"/>
        </w:tabs>
        <w:ind w:left="3600" w:hanging="360"/>
      </w:pPr>
      <w:rPr>
        <w:rFonts w:ascii="Courier New" w:hAnsi="Courier New"/>
      </w:rPr>
    </w:lvl>
    <w:lvl w:ilvl="5" w:tplc="F156F220">
      <w:start w:val="1"/>
      <w:numFmt w:val="bullet"/>
      <w:lvlText w:val=""/>
      <w:lvlJc w:val="left"/>
      <w:pPr>
        <w:tabs>
          <w:tab w:val="num" w:pos="4320"/>
        </w:tabs>
        <w:ind w:left="4320" w:hanging="360"/>
      </w:pPr>
      <w:rPr>
        <w:rFonts w:ascii="Wingdings" w:hAnsi="Wingdings"/>
      </w:rPr>
    </w:lvl>
    <w:lvl w:ilvl="6" w:tplc="5AD88684">
      <w:start w:val="1"/>
      <w:numFmt w:val="bullet"/>
      <w:lvlText w:val=""/>
      <w:lvlJc w:val="left"/>
      <w:pPr>
        <w:tabs>
          <w:tab w:val="num" w:pos="5040"/>
        </w:tabs>
        <w:ind w:left="5040" w:hanging="360"/>
      </w:pPr>
      <w:rPr>
        <w:rFonts w:ascii="Symbol" w:hAnsi="Symbol"/>
      </w:rPr>
    </w:lvl>
    <w:lvl w:ilvl="7" w:tplc="131A2AAC">
      <w:start w:val="1"/>
      <w:numFmt w:val="bullet"/>
      <w:lvlText w:val="o"/>
      <w:lvlJc w:val="left"/>
      <w:pPr>
        <w:tabs>
          <w:tab w:val="num" w:pos="5760"/>
        </w:tabs>
        <w:ind w:left="5760" w:hanging="360"/>
      </w:pPr>
      <w:rPr>
        <w:rFonts w:ascii="Courier New" w:hAnsi="Courier New"/>
      </w:rPr>
    </w:lvl>
    <w:lvl w:ilvl="8" w:tplc="87FEC468">
      <w:start w:val="1"/>
      <w:numFmt w:val="bullet"/>
      <w:lvlText w:val=""/>
      <w:lvlJc w:val="left"/>
      <w:pPr>
        <w:tabs>
          <w:tab w:val="num" w:pos="6480"/>
        </w:tabs>
        <w:ind w:left="6480" w:hanging="360"/>
      </w:pPr>
      <w:rPr>
        <w:rFonts w:ascii="Wingdings" w:hAnsi="Wingdings"/>
      </w:rPr>
    </w:lvl>
  </w:abstractNum>
  <w:abstractNum w:abstractNumId="6" w15:restartNumberingAfterBreak="0">
    <w:nsid w:val="11DD058A"/>
    <w:multiLevelType w:val="hybridMultilevel"/>
    <w:tmpl w:val="5024F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821354"/>
    <w:multiLevelType w:val="hybridMultilevel"/>
    <w:tmpl w:val="477EFFD0"/>
    <w:lvl w:ilvl="0" w:tplc="08090001">
      <w:start w:val="1"/>
      <w:numFmt w:val="bullet"/>
      <w:lvlText w:val=""/>
      <w:lvlJc w:val="left"/>
      <w:pPr>
        <w:ind w:left="720" w:hanging="360"/>
      </w:pPr>
      <w:rPr>
        <w:rFonts w:ascii="Symbol" w:hAnsi="Symbo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C47EFA"/>
    <w:multiLevelType w:val="hybridMultilevel"/>
    <w:tmpl w:val="3754D960"/>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6C83025"/>
    <w:multiLevelType w:val="hybridMultilevel"/>
    <w:tmpl w:val="8BA6E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340AE3"/>
    <w:multiLevelType w:val="hybridMultilevel"/>
    <w:tmpl w:val="B9B25A92"/>
    <w:lvl w:ilvl="0" w:tplc="A7FE6022">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EA66E6"/>
    <w:multiLevelType w:val="hybridMultilevel"/>
    <w:tmpl w:val="75AEFB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C34639"/>
    <w:multiLevelType w:val="hybridMultilevel"/>
    <w:tmpl w:val="8FFC4082"/>
    <w:lvl w:ilvl="0" w:tplc="A32C583C">
      <w:numFmt w:val="bullet"/>
      <w:lvlText w:val="-"/>
      <w:lvlJc w:val="left"/>
      <w:pPr>
        <w:ind w:left="720" w:hanging="360"/>
      </w:pPr>
      <w:rPr>
        <w:rFonts w:ascii="Open Sans" w:eastAsia="Open Sans"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114403"/>
    <w:multiLevelType w:val="hybridMultilevel"/>
    <w:tmpl w:val="CC7A03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0F76D0F"/>
    <w:multiLevelType w:val="hybridMultilevel"/>
    <w:tmpl w:val="54887C10"/>
    <w:lvl w:ilvl="0" w:tplc="1EC01650">
      <w:numFmt w:val="bullet"/>
      <w:lvlText w:val="-"/>
      <w:lvlJc w:val="left"/>
      <w:pPr>
        <w:ind w:left="720" w:hanging="360"/>
      </w:pPr>
      <w:rPr>
        <w:rFonts w:ascii="Open Sans" w:eastAsia="Open Sans"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E805EF"/>
    <w:multiLevelType w:val="hybridMultilevel"/>
    <w:tmpl w:val="80EA30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7D9190B"/>
    <w:multiLevelType w:val="hybridMultilevel"/>
    <w:tmpl w:val="6554E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8A234A"/>
    <w:multiLevelType w:val="hybridMultilevel"/>
    <w:tmpl w:val="0AFE1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D6323B6"/>
    <w:multiLevelType w:val="hybridMultilevel"/>
    <w:tmpl w:val="B440B086"/>
    <w:lvl w:ilvl="0" w:tplc="08090001">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99174A"/>
    <w:multiLevelType w:val="hybridMultilevel"/>
    <w:tmpl w:val="552C06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40257375">
    <w:abstractNumId w:val="1"/>
  </w:num>
  <w:num w:numId="2" w16cid:durableId="405618128">
    <w:abstractNumId w:val="2"/>
  </w:num>
  <w:num w:numId="3" w16cid:durableId="1121994648">
    <w:abstractNumId w:val="3"/>
  </w:num>
  <w:num w:numId="4" w16cid:durableId="2000570414">
    <w:abstractNumId w:val="4"/>
  </w:num>
  <w:num w:numId="5" w16cid:durableId="1014453114">
    <w:abstractNumId w:val="5"/>
  </w:num>
  <w:num w:numId="6" w16cid:durableId="781610920">
    <w:abstractNumId w:val="12"/>
  </w:num>
  <w:num w:numId="7" w16cid:durableId="1987397426">
    <w:abstractNumId w:val="9"/>
  </w:num>
  <w:num w:numId="8" w16cid:durableId="361634556">
    <w:abstractNumId w:val="19"/>
  </w:num>
  <w:num w:numId="9" w16cid:durableId="1497302304">
    <w:abstractNumId w:val="13"/>
  </w:num>
  <w:num w:numId="10" w16cid:durableId="1879967455">
    <w:abstractNumId w:val="0"/>
  </w:num>
  <w:num w:numId="11" w16cid:durableId="558977893">
    <w:abstractNumId w:val="6"/>
  </w:num>
  <w:num w:numId="12" w16cid:durableId="792676290">
    <w:abstractNumId w:val="14"/>
  </w:num>
  <w:num w:numId="13" w16cid:durableId="2033528084">
    <w:abstractNumId w:val="8"/>
  </w:num>
  <w:num w:numId="14" w16cid:durableId="1615210000">
    <w:abstractNumId w:val="17"/>
  </w:num>
  <w:num w:numId="15" w16cid:durableId="1621649185">
    <w:abstractNumId w:val="16"/>
  </w:num>
  <w:num w:numId="16" w16cid:durableId="237524324">
    <w:abstractNumId w:val="15"/>
  </w:num>
  <w:num w:numId="17" w16cid:durableId="593325895">
    <w:abstractNumId w:val="11"/>
  </w:num>
  <w:num w:numId="18" w16cid:durableId="162667076">
    <w:abstractNumId w:val="5"/>
  </w:num>
  <w:num w:numId="19" w16cid:durableId="1887256134">
    <w:abstractNumId w:val="7"/>
  </w:num>
  <w:num w:numId="20" w16cid:durableId="1522474085">
    <w:abstractNumId w:val="18"/>
  </w:num>
  <w:num w:numId="21" w16cid:durableId="1771465927">
    <w:abstractNumId w:val="10"/>
  </w:num>
  <w:num w:numId="22" w16cid:durableId="113184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E9"/>
    <w:rsid w:val="00004A70"/>
    <w:rsid w:val="000150F2"/>
    <w:rsid w:val="000302C4"/>
    <w:rsid w:val="00032B23"/>
    <w:rsid w:val="00052DAA"/>
    <w:rsid w:val="000821BD"/>
    <w:rsid w:val="00084E22"/>
    <w:rsid w:val="00085015"/>
    <w:rsid w:val="000C60B3"/>
    <w:rsid w:val="000C74BF"/>
    <w:rsid w:val="000D3CEE"/>
    <w:rsid w:val="000D515F"/>
    <w:rsid w:val="000E3807"/>
    <w:rsid w:val="000E6F3F"/>
    <w:rsid w:val="000F2F71"/>
    <w:rsid w:val="000F4A84"/>
    <w:rsid w:val="000F634B"/>
    <w:rsid w:val="000F69F7"/>
    <w:rsid w:val="00110BE7"/>
    <w:rsid w:val="001218A8"/>
    <w:rsid w:val="00121ADD"/>
    <w:rsid w:val="00123E8E"/>
    <w:rsid w:val="00143E41"/>
    <w:rsid w:val="00143EA6"/>
    <w:rsid w:val="00144B52"/>
    <w:rsid w:val="00146E4B"/>
    <w:rsid w:val="001472F4"/>
    <w:rsid w:val="00154B30"/>
    <w:rsid w:val="00155CE2"/>
    <w:rsid w:val="001629D9"/>
    <w:rsid w:val="00163724"/>
    <w:rsid w:val="001710EC"/>
    <w:rsid w:val="00176B48"/>
    <w:rsid w:val="00192944"/>
    <w:rsid w:val="00197394"/>
    <w:rsid w:val="001A4089"/>
    <w:rsid w:val="001B30C2"/>
    <w:rsid w:val="001B60A4"/>
    <w:rsid w:val="001C01A2"/>
    <w:rsid w:val="001C78A3"/>
    <w:rsid w:val="001D553A"/>
    <w:rsid w:val="001E0F15"/>
    <w:rsid w:val="001E1BA0"/>
    <w:rsid w:val="001E7991"/>
    <w:rsid w:val="001F4477"/>
    <w:rsid w:val="00207B92"/>
    <w:rsid w:val="00213D48"/>
    <w:rsid w:val="00227A18"/>
    <w:rsid w:val="00230C54"/>
    <w:rsid w:val="00234B83"/>
    <w:rsid w:val="0024692B"/>
    <w:rsid w:val="00254C4F"/>
    <w:rsid w:val="00267924"/>
    <w:rsid w:val="00281208"/>
    <w:rsid w:val="00287151"/>
    <w:rsid w:val="002A74B1"/>
    <w:rsid w:val="002C1D80"/>
    <w:rsid w:val="002C2DC7"/>
    <w:rsid w:val="002C7153"/>
    <w:rsid w:val="002D3478"/>
    <w:rsid w:val="002E7C23"/>
    <w:rsid w:val="003009AB"/>
    <w:rsid w:val="0031257E"/>
    <w:rsid w:val="00325C3D"/>
    <w:rsid w:val="00332F8B"/>
    <w:rsid w:val="003530B5"/>
    <w:rsid w:val="00360047"/>
    <w:rsid w:val="00371168"/>
    <w:rsid w:val="00377A03"/>
    <w:rsid w:val="00381363"/>
    <w:rsid w:val="00383C2B"/>
    <w:rsid w:val="003850A6"/>
    <w:rsid w:val="0038552F"/>
    <w:rsid w:val="00397465"/>
    <w:rsid w:val="003A12FE"/>
    <w:rsid w:val="003B3258"/>
    <w:rsid w:val="003B7A4F"/>
    <w:rsid w:val="003C13C4"/>
    <w:rsid w:val="00402F41"/>
    <w:rsid w:val="004106D3"/>
    <w:rsid w:val="0041303C"/>
    <w:rsid w:val="004153F7"/>
    <w:rsid w:val="00420759"/>
    <w:rsid w:val="00427B5E"/>
    <w:rsid w:val="00433D94"/>
    <w:rsid w:val="0044135A"/>
    <w:rsid w:val="004579B0"/>
    <w:rsid w:val="00462889"/>
    <w:rsid w:val="0047367C"/>
    <w:rsid w:val="0047398F"/>
    <w:rsid w:val="00475C5F"/>
    <w:rsid w:val="00477606"/>
    <w:rsid w:val="00496A81"/>
    <w:rsid w:val="00497A0A"/>
    <w:rsid w:val="004A4512"/>
    <w:rsid w:val="004A74BA"/>
    <w:rsid w:val="004C7FCF"/>
    <w:rsid w:val="004D3774"/>
    <w:rsid w:val="004E5018"/>
    <w:rsid w:val="004F10A6"/>
    <w:rsid w:val="004F24F1"/>
    <w:rsid w:val="00501B80"/>
    <w:rsid w:val="00504C98"/>
    <w:rsid w:val="00507DC0"/>
    <w:rsid w:val="00512D9C"/>
    <w:rsid w:val="0053334D"/>
    <w:rsid w:val="0054182B"/>
    <w:rsid w:val="00541B85"/>
    <w:rsid w:val="005441BA"/>
    <w:rsid w:val="00553E90"/>
    <w:rsid w:val="00560876"/>
    <w:rsid w:val="00560BFD"/>
    <w:rsid w:val="0056464E"/>
    <w:rsid w:val="00565D47"/>
    <w:rsid w:val="00570DEB"/>
    <w:rsid w:val="00572837"/>
    <w:rsid w:val="005747C3"/>
    <w:rsid w:val="005837F3"/>
    <w:rsid w:val="00585359"/>
    <w:rsid w:val="005856EB"/>
    <w:rsid w:val="00586BF9"/>
    <w:rsid w:val="00590255"/>
    <w:rsid w:val="00594FE5"/>
    <w:rsid w:val="005A4365"/>
    <w:rsid w:val="005B2D20"/>
    <w:rsid w:val="005B3D3D"/>
    <w:rsid w:val="005C64B6"/>
    <w:rsid w:val="005D7ACC"/>
    <w:rsid w:val="005F31F0"/>
    <w:rsid w:val="00606A5B"/>
    <w:rsid w:val="006101B1"/>
    <w:rsid w:val="00615E47"/>
    <w:rsid w:val="00625E82"/>
    <w:rsid w:val="00636154"/>
    <w:rsid w:val="00640B4E"/>
    <w:rsid w:val="0064117B"/>
    <w:rsid w:val="006519AC"/>
    <w:rsid w:val="00652EC9"/>
    <w:rsid w:val="00661FEE"/>
    <w:rsid w:val="00665EBA"/>
    <w:rsid w:val="006704B7"/>
    <w:rsid w:val="006710A4"/>
    <w:rsid w:val="00671E7D"/>
    <w:rsid w:val="00673440"/>
    <w:rsid w:val="00676662"/>
    <w:rsid w:val="006845F8"/>
    <w:rsid w:val="0069189A"/>
    <w:rsid w:val="00695DF3"/>
    <w:rsid w:val="0069756A"/>
    <w:rsid w:val="006B2EB8"/>
    <w:rsid w:val="006B7801"/>
    <w:rsid w:val="006C1915"/>
    <w:rsid w:val="006D057C"/>
    <w:rsid w:val="006E0605"/>
    <w:rsid w:val="006E40D0"/>
    <w:rsid w:val="006E625B"/>
    <w:rsid w:val="006E79FB"/>
    <w:rsid w:val="00700539"/>
    <w:rsid w:val="00703071"/>
    <w:rsid w:val="00703A3C"/>
    <w:rsid w:val="00704FBE"/>
    <w:rsid w:val="00710CC6"/>
    <w:rsid w:val="007124B2"/>
    <w:rsid w:val="00712516"/>
    <w:rsid w:val="0072065C"/>
    <w:rsid w:val="00731ED9"/>
    <w:rsid w:val="00776CDF"/>
    <w:rsid w:val="007936B4"/>
    <w:rsid w:val="007A687E"/>
    <w:rsid w:val="007A76EA"/>
    <w:rsid w:val="007B16FE"/>
    <w:rsid w:val="007B264C"/>
    <w:rsid w:val="007B3494"/>
    <w:rsid w:val="007C3BAA"/>
    <w:rsid w:val="007C5337"/>
    <w:rsid w:val="007D11DF"/>
    <w:rsid w:val="007D1671"/>
    <w:rsid w:val="007D5D60"/>
    <w:rsid w:val="007E1635"/>
    <w:rsid w:val="007F65CD"/>
    <w:rsid w:val="007F7A19"/>
    <w:rsid w:val="0080361A"/>
    <w:rsid w:val="00805782"/>
    <w:rsid w:val="00805AB8"/>
    <w:rsid w:val="00821BB0"/>
    <w:rsid w:val="00822467"/>
    <w:rsid w:val="00843BAD"/>
    <w:rsid w:val="00857CF1"/>
    <w:rsid w:val="0086255E"/>
    <w:rsid w:val="008629CE"/>
    <w:rsid w:val="00866CB4"/>
    <w:rsid w:val="00876303"/>
    <w:rsid w:val="00876B4F"/>
    <w:rsid w:val="008933A5"/>
    <w:rsid w:val="008B3549"/>
    <w:rsid w:val="008B53FD"/>
    <w:rsid w:val="008B57B3"/>
    <w:rsid w:val="008F6836"/>
    <w:rsid w:val="0090209A"/>
    <w:rsid w:val="00903342"/>
    <w:rsid w:val="00905BCB"/>
    <w:rsid w:val="00915DF6"/>
    <w:rsid w:val="009160E4"/>
    <w:rsid w:val="00921E4C"/>
    <w:rsid w:val="00927A6D"/>
    <w:rsid w:val="00946D94"/>
    <w:rsid w:val="00950E26"/>
    <w:rsid w:val="009762EC"/>
    <w:rsid w:val="00997326"/>
    <w:rsid w:val="009A5BE0"/>
    <w:rsid w:val="009B2FB4"/>
    <w:rsid w:val="009B6AAA"/>
    <w:rsid w:val="009B6BEC"/>
    <w:rsid w:val="009C325F"/>
    <w:rsid w:val="009C6762"/>
    <w:rsid w:val="009D0FAA"/>
    <w:rsid w:val="009D2088"/>
    <w:rsid w:val="009D6B34"/>
    <w:rsid w:val="009E0173"/>
    <w:rsid w:val="009E34D3"/>
    <w:rsid w:val="009E3C47"/>
    <w:rsid w:val="009F0B8B"/>
    <w:rsid w:val="009F366F"/>
    <w:rsid w:val="009F6D62"/>
    <w:rsid w:val="00A009F6"/>
    <w:rsid w:val="00A0329C"/>
    <w:rsid w:val="00A12C19"/>
    <w:rsid w:val="00A173F5"/>
    <w:rsid w:val="00A32E43"/>
    <w:rsid w:val="00A37AAE"/>
    <w:rsid w:val="00A427F6"/>
    <w:rsid w:val="00A532AE"/>
    <w:rsid w:val="00A5394E"/>
    <w:rsid w:val="00A82F2F"/>
    <w:rsid w:val="00A83AA0"/>
    <w:rsid w:val="00A848EC"/>
    <w:rsid w:val="00A92827"/>
    <w:rsid w:val="00A96088"/>
    <w:rsid w:val="00AA5459"/>
    <w:rsid w:val="00AB59B9"/>
    <w:rsid w:val="00AE4FA3"/>
    <w:rsid w:val="00AE58CD"/>
    <w:rsid w:val="00AF7700"/>
    <w:rsid w:val="00B06D71"/>
    <w:rsid w:val="00B266EA"/>
    <w:rsid w:val="00B2734D"/>
    <w:rsid w:val="00B377FF"/>
    <w:rsid w:val="00B4515B"/>
    <w:rsid w:val="00B622FB"/>
    <w:rsid w:val="00B77603"/>
    <w:rsid w:val="00B914BB"/>
    <w:rsid w:val="00BB10E2"/>
    <w:rsid w:val="00BD6716"/>
    <w:rsid w:val="00BE7A42"/>
    <w:rsid w:val="00BF35C6"/>
    <w:rsid w:val="00BF4C2F"/>
    <w:rsid w:val="00C105DB"/>
    <w:rsid w:val="00C214C5"/>
    <w:rsid w:val="00C26D89"/>
    <w:rsid w:val="00C35B01"/>
    <w:rsid w:val="00C409C5"/>
    <w:rsid w:val="00C47DEE"/>
    <w:rsid w:val="00C62C8A"/>
    <w:rsid w:val="00C774AB"/>
    <w:rsid w:val="00C8557F"/>
    <w:rsid w:val="00CA119A"/>
    <w:rsid w:val="00CB43FA"/>
    <w:rsid w:val="00CB78F5"/>
    <w:rsid w:val="00CB7C25"/>
    <w:rsid w:val="00CC1809"/>
    <w:rsid w:val="00CC370D"/>
    <w:rsid w:val="00CD06A6"/>
    <w:rsid w:val="00CF0BB1"/>
    <w:rsid w:val="00CF4AAC"/>
    <w:rsid w:val="00D0784E"/>
    <w:rsid w:val="00D131ED"/>
    <w:rsid w:val="00D20057"/>
    <w:rsid w:val="00D23C2F"/>
    <w:rsid w:val="00D44B34"/>
    <w:rsid w:val="00D45B9F"/>
    <w:rsid w:val="00D50386"/>
    <w:rsid w:val="00D53223"/>
    <w:rsid w:val="00D57252"/>
    <w:rsid w:val="00D61FBE"/>
    <w:rsid w:val="00D638EC"/>
    <w:rsid w:val="00D76240"/>
    <w:rsid w:val="00D802F8"/>
    <w:rsid w:val="00D839FD"/>
    <w:rsid w:val="00D90CE9"/>
    <w:rsid w:val="00DA1981"/>
    <w:rsid w:val="00DC2E92"/>
    <w:rsid w:val="00DC36E6"/>
    <w:rsid w:val="00DC7391"/>
    <w:rsid w:val="00DD2EA9"/>
    <w:rsid w:val="00E03180"/>
    <w:rsid w:val="00E17D37"/>
    <w:rsid w:val="00E301BF"/>
    <w:rsid w:val="00E310EB"/>
    <w:rsid w:val="00E53A0A"/>
    <w:rsid w:val="00E63157"/>
    <w:rsid w:val="00E80458"/>
    <w:rsid w:val="00E82AB7"/>
    <w:rsid w:val="00E83BBB"/>
    <w:rsid w:val="00E84CEA"/>
    <w:rsid w:val="00E85B60"/>
    <w:rsid w:val="00E91B15"/>
    <w:rsid w:val="00E94E40"/>
    <w:rsid w:val="00ED7A14"/>
    <w:rsid w:val="00EE48B9"/>
    <w:rsid w:val="00EE4F2C"/>
    <w:rsid w:val="00EF3C7B"/>
    <w:rsid w:val="00EF5DF6"/>
    <w:rsid w:val="00F06434"/>
    <w:rsid w:val="00F064FA"/>
    <w:rsid w:val="00F1670A"/>
    <w:rsid w:val="00F25560"/>
    <w:rsid w:val="00F40FC3"/>
    <w:rsid w:val="00F44956"/>
    <w:rsid w:val="00F45438"/>
    <w:rsid w:val="00F61010"/>
    <w:rsid w:val="00F73674"/>
    <w:rsid w:val="00F871BC"/>
    <w:rsid w:val="00FB302A"/>
    <w:rsid w:val="00FB38ED"/>
    <w:rsid w:val="00FB624D"/>
    <w:rsid w:val="00FD3FE9"/>
    <w:rsid w:val="00FF4B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882F"/>
  <w15:chartTrackingRefBased/>
  <w15:docId w15:val="{CA034CD6-68AB-4A20-AB44-B45CF1AE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EBA"/>
    <w:pPr>
      <w:spacing w:after="0" w:line="240" w:lineRule="atLeast"/>
      <w:textAlignment w:val="baseline"/>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cntcSecparagraph">
    <w:name w:val="document_cntcSec_paragraph"/>
    <w:basedOn w:val="DefaultParagraphFont"/>
    <w:rsid w:val="00FD3FE9"/>
  </w:style>
  <w:style w:type="paragraph" w:customStyle="1" w:styleId="documentaddress">
    <w:name w:val="document_address"/>
    <w:basedOn w:val="Normal"/>
    <w:rsid w:val="00FD3FE9"/>
    <w:pPr>
      <w:pBdr>
        <w:left w:val="none" w:sz="0" w:space="30" w:color="auto"/>
        <w:right w:val="none" w:sz="0" w:space="30" w:color="auto"/>
      </w:pBdr>
    </w:pPr>
    <w:rPr>
      <w:sz w:val="20"/>
      <w:szCs w:val="20"/>
    </w:rPr>
  </w:style>
  <w:style w:type="character" w:customStyle="1" w:styleId="documentaddressspan">
    <w:name w:val="document_address_span"/>
    <w:basedOn w:val="DefaultParagraphFont"/>
    <w:rsid w:val="00FD3FE9"/>
  </w:style>
  <w:style w:type="paragraph" w:customStyle="1" w:styleId="documentcntcSecparagraphParagraph">
    <w:name w:val="document_cntcSec_paragraph Paragraph"/>
    <w:basedOn w:val="Normal"/>
    <w:rsid w:val="00FD3FE9"/>
    <w:pPr>
      <w:pBdr>
        <w:top w:val="none" w:sz="0" w:space="30" w:color="auto"/>
      </w:pBdr>
    </w:pPr>
  </w:style>
  <w:style w:type="table" w:customStyle="1" w:styleId="contactsectiontable">
    <w:name w:val="contactsectiontable"/>
    <w:basedOn w:val="TableNormal"/>
    <w:rsid w:val="00FD3FE9"/>
    <w:pPr>
      <w:spacing w:after="0" w:line="240" w:lineRule="auto"/>
    </w:pPr>
    <w:rPr>
      <w:rFonts w:ascii="Times New Roman" w:eastAsia="Times New Roman" w:hAnsi="Times New Roman" w:cs="Times New Roman"/>
      <w:kern w:val="0"/>
      <w:sz w:val="20"/>
      <w:szCs w:val="20"/>
      <w:lang w:val="en-US"/>
      <w14:ligatures w14:val="none"/>
    </w:rPr>
    <w:tblPr/>
  </w:style>
  <w:style w:type="paragraph" w:customStyle="1" w:styleId="documentname">
    <w:name w:val="document_name"/>
    <w:basedOn w:val="Normal"/>
    <w:rsid w:val="00FD3FE9"/>
    <w:pPr>
      <w:spacing w:line="600" w:lineRule="atLeast"/>
    </w:pPr>
    <w:rPr>
      <w:rFonts w:ascii="Montserrat" w:eastAsia="Montserrat" w:hAnsi="Montserrat" w:cs="Montserrat"/>
      <w:caps/>
      <w:color w:val="000000"/>
      <w:spacing w:val="40"/>
      <w:sz w:val="48"/>
      <w:szCs w:val="48"/>
    </w:rPr>
  </w:style>
  <w:style w:type="character" w:customStyle="1" w:styleId="span">
    <w:name w:val="span"/>
    <w:basedOn w:val="DefaultParagraphFont"/>
    <w:rsid w:val="00FD3FE9"/>
    <w:rPr>
      <w:bdr w:val="none" w:sz="0" w:space="0" w:color="auto"/>
      <w:vertAlign w:val="baseline"/>
    </w:rPr>
  </w:style>
  <w:style w:type="character" w:customStyle="1" w:styleId="documentheading">
    <w:name w:val="document_heading"/>
    <w:basedOn w:val="DefaultParagraphFont"/>
    <w:rsid w:val="00FD3FE9"/>
  </w:style>
  <w:style w:type="paragraph" w:customStyle="1" w:styleId="documentsectiontitle">
    <w:name w:val="document_sectiontitle"/>
    <w:basedOn w:val="Normal"/>
    <w:rsid w:val="00FD3FE9"/>
    <w:pPr>
      <w:spacing w:line="220" w:lineRule="atLeast"/>
    </w:pPr>
    <w:rPr>
      <w:rFonts w:ascii="Montserrat" w:eastAsia="Montserrat" w:hAnsi="Montserrat" w:cs="Montserrat"/>
      <w:b/>
      <w:bCs/>
      <w:caps/>
      <w:color w:val="000000"/>
      <w:sz w:val="20"/>
      <w:szCs w:val="20"/>
    </w:rPr>
  </w:style>
  <w:style w:type="paragraph" w:customStyle="1" w:styleId="documentheadingParagraph">
    <w:name w:val="document_heading Paragraph"/>
    <w:basedOn w:val="Normal"/>
    <w:rsid w:val="00FD3FE9"/>
    <w:pPr>
      <w:pBdr>
        <w:right w:val="none" w:sz="0" w:space="2" w:color="auto"/>
      </w:pBdr>
    </w:pPr>
  </w:style>
  <w:style w:type="character" w:customStyle="1" w:styleId="parentContainersectiontablesectionbody">
    <w:name w:val="parentContainer_sectiontable_sectionbody"/>
    <w:basedOn w:val="DefaultParagraphFont"/>
    <w:rsid w:val="00FD3FE9"/>
    <w:rPr>
      <w:bdr w:val="none" w:sz="0" w:space="0" w:color="auto"/>
    </w:rPr>
  </w:style>
  <w:style w:type="paragraph" w:customStyle="1" w:styleId="p">
    <w:name w:val="p"/>
    <w:basedOn w:val="Normal"/>
    <w:rsid w:val="00FD3FE9"/>
  </w:style>
  <w:style w:type="table" w:customStyle="1" w:styleId="parentContainersectiontable">
    <w:name w:val="parentContainer_sectiontable"/>
    <w:basedOn w:val="TableNormal"/>
    <w:rsid w:val="00FD3FE9"/>
    <w:pPr>
      <w:spacing w:after="0" w:line="240" w:lineRule="auto"/>
    </w:pPr>
    <w:rPr>
      <w:rFonts w:ascii="Times New Roman" w:eastAsia="Times New Roman" w:hAnsi="Times New Roman" w:cs="Times New Roman"/>
      <w:kern w:val="0"/>
      <w:sz w:val="20"/>
      <w:szCs w:val="20"/>
      <w:lang w:val="en-US"/>
      <w14:ligatures w14:val="none"/>
    </w:rPr>
    <w:tblPr/>
  </w:style>
  <w:style w:type="paragraph" w:customStyle="1" w:styleId="secspacing">
    <w:name w:val="secspacing"/>
    <w:basedOn w:val="Normal"/>
    <w:rsid w:val="00FD3FE9"/>
    <w:pPr>
      <w:spacing w:line="500" w:lineRule="atLeast"/>
    </w:pPr>
    <w:rPr>
      <w:sz w:val="50"/>
      <w:szCs w:val="50"/>
    </w:rPr>
  </w:style>
  <w:style w:type="character" w:customStyle="1" w:styleId="documentskillpaddedline">
    <w:name w:val="document_skill_paddedline"/>
    <w:basedOn w:val="DefaultParagraphFont"/>
    <w:rsid w:val="00FD3FE9"/>
  </w:style>
  <w:style w:type="paragraph" w:customStyle="1" w:styleId="documentullinth-child1">
    <w:name w:val="document_ul_li_nth-child(1)"/>
    <w:basedOn w:val="Normal"/>
    <w:rsid w:val="00FD3FE9"/>
  </w:style>
  <w:style w:type="paragraph" w:customStyle="1" w:styleId="divdocumentulli">
    <w:name w:val="div_document_ul_li"/>
    <w:basedOn w:val="Normal"/>
    <w:rsid w:val="00FD3FE9"/>
  </w:style>
  <w:style w:type="paragraph" w:customStyle="1" w:styleId="documentskillpaddedlineParagraph">
    <w:name w:val="document_skill_paddedline Paragraph"/>
    <w:basedOn w:val="Normal"/>
    <w:rsid w:val="00FD3FE9"/>
    <w:pPr>
      <w:pBdr>
        <w:right w:val="none" w:sz="0" w:space="2" w:color="auto"/>
      </w:pBdr>
      <w:textAlignment w:val="top"/>
    </w:pPr>
  </w:style>
  <w:style w:type="table" w:customStyle="1" w:styleId="documentskill">
    <w:name w:val="document_skill"/>
    <w:basedOn w:val="TableNormal"/>
    <w:rsid w:val="00FD3FE9"/>
    <w:pPr>
      <w:spacing w:after="0" w:line="240" w:lineRule="auto"/>
    </w:pPr>
    <w:rPr>
      <w:rFonts w:ascii="Times New Roman" w:eastAsia="Times New Roman" w:hAnsi="Times New Roman" w:cs="Times New Roman"/>
      <w:kern w:val="0"/>
      <w:sz w:val="20"/>
      <w:szCs w:val="20"/>
      <w:lang w:val="en-US"/>
      <w14:ligatures w14:val="none"/>
    </w:rPr>
    <w:tblPr/>
  </w:style>
  <w:style w:type="paragraph" w:customStyle="1" w:styleId="documentdispBlk">
    <w:name w:val="document_dispBlk"/>
    <w:basedOn w:val="Normal"/>
    <w:rsid w:val="00FD3FE9"/>
  </w:style>
  <w:style w:type="character" w:customStyle="1" w:styleId="documenttxtBold">
    <w:name w:val="document_txtBold"/>
    <w:basedOn w:val="DefaultParagraphFont"/>
    <w:rsid w:val="00FD3FE9"/>
    <w:rPr>
      <w:b/>
      <w:bCs/>
    </w:rPr>
  </w:style>
  <w:style w:type="character" w:styleId="Hyperlink">
    <w:name w:val="Hyperlink"/>
    <w:basedOn w:val="DefaultParagraphFont"/>
    <w:uiPriority w:val="99"/>
    <w:unhideWhenUsed/>
    <w:rsid w:val="00E84CEA"/>
    <w:rPr>
      <w:color w:val="0563C1" w:themeColor="hyperlink"/>
      <w:u w:val="single"/>
    </w:rPr>
  </w:style>
  <w:style w:type="character" w:styleId="UnresolvedMention">
    <w:name w:val="Unresolved Mention"/>
    <w:basedOn w:val="DefaultParagraphFont"/>
    <w:uiPriority w:val="99"/>
    <w:semiHidden/>
    <w:unhideWhenUsed/>
    <w:rsid w:val="00E84CEA"/>
    <w:rPr>
      <w:color w:val="605E5C"/>
      <w:shd w:val="clear" w:color="auto" w:fill="E1DFDD"/>
    </w:rPr>
  </w:style>
  <w:style w:type="character" w:styleId="FollowedHyperlink">
    <w:name w:val="FollowedHyperlink"/>
    <w:basedOn w:val="DefaultParagraphFont"/>
    <w:uiPriority w:val="99"/>
    <w:semiHidden/>
    <w:unhideWhenUsed/>
    <w:rsid w:val="00805782"/>
    <w:rPr>
      <w:color w:val="954F72" w:themeColor="followedHyperlink"/>
      <w:u w:val="single"/>
    </w:rPr>
  </w:style>
  <w:style w:type="character" w:styleId="Strong">
    <w:name w:val="Strong"/>
    <w:basedOn w:val="DefaultParagraphFont"/>
    <w:uiPriority w:val="22"/>
    <w:qFormat/>
    <w:rsid w:val="00876303"/>
    <w:rPr>
      <w:b/>
      <w:bCs/>
    </w:rPr>
  </w:style>
  <w:style w:type="character" w:styleId="Emphasis">
    <w:name w:val="Emphasis"/>
    <w:basedOn w:val="DefaultParagraphFont"/>
    <w:uiPriority w:val="20"/>
    <w:qFormat/>
    <w:rsid w:val="00876303"/>
    <w:rPr>
      <w:i/>
      <w:iCs/>
    </w:rPr>
  </w:style>
  <w:style w:type="paragraph" w:styleId="ListBullet">
    <w:name w:val="List Bullet"/>
    <w:basedOn w:val="Normal"/>
    <w:uiPriority w:val="99"/>
    <w:unhideWhenUsed/>
    <w:rsid w:val="00146E4B"/>
    <w:pPr>
      <w:numPr>
        <w:numId w:val="10"/>
      </w:numPr>
      <w:tabs>
        <w:tab w:val="clear" w:pos="360"/>
      </w:tabs>
      <w:spacing w:after="200" w:line="276" w:lineRule="auto"/>
      <w:ind w:left="0" w:firstLine="0"/>
      <w:contextualSpacing/>
      <w:textAlignment w:val="auto"/>
    </w:pPr>
    <w:rPr>
      <w:rFonts w:asciiTheme="minorHAnsi" w:eastAsiaTheme="minorEastAsia" w:hAnsiTheme="minorHAnsi" w:cstheme="minorBidi"/>
      <w:sz w:val="22"/>
      <w:szCs w:val="22"/>
    </w:rPr>
  </w:style>
  <w:style w:type="paragraph" w:styleId="Header">
    <w:name w:val="header"/>
    <w:basedOn w:val="Normal"/>
    <w:link w:val="HeaderChar"/>
    <w:uiPriority w:val="99"/>
    <w:semiHidden/>
    <w:unhideWhenUsed/>
    <w:rsid w:val="00084E22"/>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084E2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semiHidden/>
    <w:unhideWhenUsed/>
    <w:rsid w:val="00084E22"/>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084E22"/>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934347">
      <w:bodyDiv w:val="1"/>
      <w:marLeft w:val="0"/>
      <w:marRight w:val="0"/>
      <w:marTop w:val="0"/>
      <w:marBottom w:val="0"/>
      <w:divBdr>
        <w:top w:val="none" w:sz="0" w:space="0" w:color="auto"/>
        <w:left w:val="none" w:sz="0" w:space="0" w:color="auto"/>
        <w:bottom w:val="none" w:sz="0" w:space="0" w:color="auto"/>
        <w:right w:val="none" w:sz="0" w:space="0" w:color="auto"/>
      </w:divBdr>
    </w:div>
    <w:div w:id="350378276">
      <w:bodyDiv w:val="1"/>
      <w:marLeft w:val="0"/>
      <w:marRight w:val="0"/>
      <w:marTop w:val="0"/>
      <w:marBottom w:val="0"/>
      <w:divBdr>
        <w:top w:val="none" w:sz="0" w:space="0" w:color="auto"/>
        <w:left w:val="none" w:sz="0" w:space="0" w:color="auto"/>
        <w:bottom w:val="none" w:sz="0" w:space="0" w:color="auto"/>
        <w:right w:val="none" w:sz="0" w:space="0" w:color="auto"/>
      </w:divBdr>
    </w:div>
    <w:div w:id="824786379">
      <w:bodyDiv w:val="1"/>
      <w:marLeft w:val="0"/>
      <w:marRight w:val="0"/>
      <w:marTop w:val="0"/>
      <w:marBottom w:val="0"/>
      <w:divBdr>
        <w:top w:val="none" w:sz="0" w:space="0" w:color="auto"/>
        <w:left w:val="none" w:sz="0" w:space="0" w:color="auto"/>
        <w:bottom w:val="none" w:sz="0" w:space="0" w:color="auto"/>
        <w:right w:val="none" w:sz="0" w:space="0" w:color="auto"/>
      </w:divBdr>
    </w:div>
    <w:div w:id="1005979641">
      <w:bodyDiv w:val="1"/>
      <w:marLeft w:val="0"/>
      <w:marRight w:val="0"/>
      <w:marTop w:val="0"/>
      <w:marBottom w:val="0"/>
      <w:divBdr>
        <w:top w:val="none" w:sz="0" w:space="0" w:color="auto"/>
        <w:left w:val="none" w:sz="0" w:space="0" w:color="auto"/>
        <w:bottom w:val="none" w:sz="0" w:space="0" w:color="auto"/>
        <w:right w:val="none" w:sz="0" w:space="0" w:color="auto"/>
      </w:divBdr>
    </w:div>
    <w:div w:id="173736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eronbranston.me/"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cameronbranston@gmail.com" TargetMode="External"/><Relationship Id="rId12" Type="http://schemas.openxmlformats.org/officeDocument/2006/relationships/hyperlink" Target="https://cameronbranston.m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meronbranston.me/project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90a8197-7b83-4f10-89b9-83189be3835e}" enabled="0" method="" siteId="{490a8197-7b83-4f10-89b9-83189be3835e}"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2</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Links>
    <vt:vector size="24" baseType="variant">
      <vt:variant>
        <vt:i4>3014713</vt:i4>
      </vt:variant>
      <vt:variant>
        <vt:i4>9</vt:i4>
      </vt:variant>
      <vt:variant>
        <vt:i4>0</vt:i4>
      </vt:variant>
      <vt:variant>
        <vt:i4>5</vt:i4>
      </vt:variant>
      <vt:variant>
        <vt:lpwstr>https://cameronbranston.me/</vt:lpwstr>
      </vt:variant>
      <vt:variant>
        <vt:lpwstr/>
      </vt:variant>
      <vt:variant>
        <vt:i4>2097261</vt:i4>
      </vt:variant>
      <vt:variant>
        <vt:i4>6</vt:i4>
      </vt:variant>
      <vt:variant>
        <vt:i4>0</vt:i4>
      </vt:variant>
      <vt:variant>
        <vt:i4>5</vt:i4>
      </vt:variant>
      <vt:variant>
        <vt:lpwstr>https://cameronbranston.me/projects</vt:lpwstr>
      </vt:variant>
      <vt:variant>
        <vt:lpwstr/>
      </vt:variant>
      <vt:variant>
        <vt:i4>3014713</vt:i4>
      </vt:variant>
      <vt:variant>
        <vt:i4>3</vt:i4>
      </vt:variant>
      <vt:variant>
        <vt:i4>0</vt:i4>
      </vt:variant>
      <vt:variant>
        <vt:i4>5</vt:i4>
      </vt:variant>
      <vt:variant>
        <vt:lpwstr>https://cameronbranston.me/</vt:lpwstr>
      </vt:variant>
      <vt:variant>
        <vt:lpwstr/>
      </vt:variant>
      <vt:variant>
        <vt:i4>1179707</vt:i4>
      </vt:variant>
      <vt:variant>
        <vt:i4>0</vt:i4>
      </vt:variant>
      <vt:variant>
        <vt:i4>0</vt:i4>
      </vt:variant>
      <vt:variant>
        <vt:i4>5</vt:i4>
      </vt:variant>
      <vt:variant>
        <vt:lpwstr>mailto:cameronbranston@gmail.com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Branston</dc:creator>
  <cp:keywords/>
  <dc:description/>
  <cp:lastModifiedBy>CAMERON BRANSTON</cp:lastModifiedBy>
  <cp:revision>13</cp:revision>
  <cp:lastPrinted>2025-10-16T15:43:00Z</cp:lastPrinted>
  <dcterms:created xsi:type="dcterms:W3CDTF">2025-11-08T13:38:00Z</dcterms:created>
  <dcterms:modified xsi:type="dcterms:W3CDTF">2025-11-29T13:35:00Z</dcterms:modified>
</cp:coreProperties>
</file>